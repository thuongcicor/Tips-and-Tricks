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233"/>
        <w:tblW w:w="9072" w:type="dxa"/>
        <w:tblLayout w:type="fixed"/>
        <w:tblLook w:val="01E0" w:firstRow="1" w:lastRow="1" w:firstColumn="1" w:lastColumn="1" w:noHBand="0" w:noVBand="0"/>
      </w:tblPr>
      <w:tblGrid>
        <w:gridCol w:w="9072"/>
      </w:tblGrid>
      <w:tr w:rsidR="00E05F1F" w14:paraId="440EF178" w14:textId="77777777" w:rsidTr="00FE637C">
        <w:trPr>
          <w:trHeight w:val="810"/>
        </w:trPr>
        <w:tc>
          <w:tcPr>
            <w:tcW w:w="9072" w:type="dxa"/>
            <w:shd w:val="clear" w:color="auto" w:fill="FFFFFF"/>
            <w:vAlign w:val="center"/>
          </w:tcPr>
          <w:p w14:paraId="0D4FA8E4" w14:textId="3C2F4EEC" w:rsidR="00F86F33" w:rsidRPr="001561F4" w:rsidRDefault="0028783A" w:rsidP="001561F4">
            <w:pPr>
              <w:pStyle w:val="Haupttitel"/>
            </w:pPr>
            <w:bookmarkStart w:id="0" w:name="_Hlk12288055"/>
            <w:r>
              <w:t>PoC</w:t>
            </w:r>
            <w:r w:rsidR="00F86F33" w:rsidRPr="001561F4">
              <w:t>-</w:t>
            </w:r>
            <w:r w:rsidR="008B1EC0">
              <w:t>CRS</w:t>
            </w:r>
          </w:p>
        </w:tc>
      </w:tr>
      <w:bookmarkEnd w:id="0"/>
    </w:tbl>
    <w:p w14:paraId="0C525CBE" w14:textId="77777777" w:rsidR="00F86F33" w:rsidRDefault="00F86F33" w:rsidP="00005B4E"/>
    <w:p w14:paraId="4EBC97D3" w14:textId="77777777" w:rsidR="00F86F33" w:rsidRDefault="00F86F33" w:rsidP="0012567A">
      <w:pPr>
        <w:pStyle w:val="Haupttitel"/>
        <w:pBdr>
          <w:bottom w:val="none" w:sz="0" w:space="0" w:color="auto"/>
        </w:pBdr>
        <w:rPr>
          <w:rStyle w:val="RequirementLabel"/>
          <w:bCs w:val="0"/>
        </w:rPr>
      </w:pPr>
    </w:p>
    <w:p w14:paraId="34195956" w14:textId="77777777" w:rsidR="00F86F33" w:rsidRDefault="00F86F33" w:rsidP="003E3697">
      <w:pPr>
        <w:pStyle w:val="RequirementDocumentDescription"/>
        <w:rPr>
          <w:rStyle w:val="RequirementLabel"/>
          <w:b w:val="0"/>
          <w:bCs w:val="0"/>
        </w:rPr>
      </w:pPr>
      <w:r>
        <w:rPr>
          <w:rStyle w:val="RequirementLabel"/>
          <w:bCs w:val="0"/>
        </w:rPr>
        <w:t xml:space="preserve">Description: </w:t>
      </w:r>
    </w:p>
    <w:p w14:paraId="4B85105C" w14:textId="73B89F04" w:rsidR="00E05F1F" w:rsidRDefault="008B1EC0" w:rsidP="003E3697">
      <w:pPr>
        <w:pStyle w:val="RequirementDocumentDescription"/>
        <w:rPr>
          <w:rStyle w:val="RequirementLabel"/>
          <w:b w:val="0"/>
          <w:bCs w:val="0"/>
        </w:rPr>
      </w:pPr>
      <w:r>
        <w:rPr>
          <w:rStyle w:val="RequirementLabel"/>
          <w:b w:val="0"/>
          <w:bCs w:val="0"/>
        </w:rPr>
        <w:t xml:space="preserve">PoC </w:t>
      </w:r>
      <w:r w:rsidR="0028783A">
        <w:rPr>
          <w:rStyle w:val="RequirementLabel"/>
          <w:b w:val="0"/>
          <w:bCs w:val="0"/>
        </w:rPr>
        <w:t xml:space="preserve">for </w:t>
      </w:r>
      <w:r>
        <w:rPr>
          <w:rStyle w:val="RequirementLabel"/>
          <w:b w:val="0"/>
          <w:bCs w:val="0"/>
        </w:rPr>
        <w:t>nRF5430DK</w:t>
      </w:r>
      <w:r w:rsidR="00F86F33">
        <w:rPr>
          <w:rStyle w:val="RequirementLabel"/>
          <w:b w:val="0"/>
          <w:bCs w:val="0"/>
        </w:rPr>
        <w:t xml:space="preserve">: </w:t>
      </w:r>
      <w:r>
        <w:rPr>
          <w:rStyle w:val="RequirementLabel"/>
          <w:b w:val="0"/>
          <w:bCs w:val="0"/>
        </w:rPr>
        <w:t>Customer</w:t>
      </w:r>
      <w:r w:rsidR="00F86F33">
        <w:rPr>
          <w:rStyle w:val="RequirementLabel"/>
          <w:b w:val="0"/>
          <w:bCs w:val="0"/>
        </w:rPr>
        <w:t xml:space="preserve"> Requirements </w:t>
      </w:r>
      <w:r>
        <w:rPr>
          <w:rStyle w:val="RequirementLabel"/>
          <w:b w:val="0"/>
          <w:bCs w:val="0"/>
        </w:rPr>
        <w:t>Specifications</w:t>
      </w:r>
    </w:p>
    <w:p w14:paraId="4AD16446" w14:textId="77777777" w:rsidR="00F86F33" w:rsidRDefault="00F86F33" w:rsidP="003E3697">
      <w:pPr>
        <w:pStyle w:val="RequirementDocumentDescription"/>
        <w:rPr>
          <w:rStyle w:val="RequirementLabel"/>
          <w:b w:val="0"/>
          <w:bCs w:val="0"/>
        </w:rPr>
      </w:pPr>
    </w:p>
    <w:p w14:paraId="5E00BCE0" w14:textId="77777777" w:rsidR="00F86F33" w:rsidRPr="008E736F" w:rsidRDefault="00F86F33" w:rsidP="00E471B4">
      <w:pPr>
        <w:pStyle w:val="RequirementDocumentDescription"/>
        <w:rPr>
          <w:rStyle w:val="RequirementLabel"/>
        </w:rPr>
      </w:pPr>
      <w:r>
        <w:rPr>
          <w:rStyle w:val="RequirementLabel"/>
        </w:rPr>
        <w:t xml:space="preserve">Snapshot Version: </w:t>
      </w:r>
      <w:r w:rsidRPr="003E3697">
        <w:rPr>
          <w:rStyle w:val="RequirementField"/>
        </w:rPr>
        <w:t>Current</w:t>
      </w:r>
    </w:p>
    <w:p w14:paraId="5D5AC958" w14:textId="6A8677F6" w:rsidR="00F86F33" w:rsidRDefault="00F86F33" w:rsidP="00E471B4">
      <w:pPr>
        <w:pStyle w:val="NoSpacing"/>
        <w:rPr>
          <w:rStyle w:val="RequirementDocumentStatus"/>
        </w:rPr>
      </w:pPr>
      <w:r w:rsidRPr="008E736F">
        <w:rPr>
          <w:rStyle w:val="RequirementLabel"/>
        </w:rPr>
        <w:t xml:space="preserve">Status: </w:t>
      </w:r>
      <w:r w:rsidRPr="003E3697">
        <w:rPr>
          <w:rStyle w:val="RequirementField"/>
        </w:rPr>
        <w:t xml:space="preserve">Draft/Edit, assigned to </w:t>
      </w:r>
      <w:r w:rsidR="008B1EC0">
        <w:rPr>
          <w:rStyle w:val="RequirementField"/>
        </w:rPr>
        <w:t>Dragomirescu</w:t>
      </w:r>
      <w:r w:rsidRPr="003E3697">
        <w:rPr>
          <w:rStyle w:val="RequirementField"/>
        </w:rPr>
        <w:t>,</w:t>
      </w:r>
      <w:r w:rsidR="008B1EC0">
        <w:rPr>
          <w:rStyle w:val="RequirementField"/>
        </w:rPr>
        <w:t xml:space="preserve"> Liviu</w:t>
      </w:r>
    </w:p>
    <w:p w14:paraId="7EEB2B5A" w14:textId="1D1B59A4" w:rsidR="00F86F33" w:rsidRPr="006D0925" w:rsidRDefault="00F86F33" w:rsidP="003D1963">
      <w:pPr>
        <w:pStyle w:val="RequirementDocumentDescription"/>
        <w:rPr>
          <w:b/>
          <w:bCs/>
        </w:rPr>
      </w:pPr>
      <w:r>
        <w:rPr>
          <w:rStyle w:val="RequirementLabel"/>
        </w:rPr>
        <w:t>Last Modified by</w:t>
      </w:r>
      <w:r w:rsidRPr="006D0925">
        <w:rPr>
          <w:rStyle w:val="RequirementLabel"/>
        </w:rPr>
        <w:t>:</w:t>
      </w:r>
      <w:r>
        <w:rPr>
          <w:rStyle w:val="RequirementLabel"/>
        </w:rPr>
        <w:t xml:space="preserve"> </w:t>
      </w:r>
      <w:r w:rsidR="008B1EC0">
        <w:rPr>
          <w:rStyle w:val="RequirementField"/>
        </w:rPr>
        <w:t>Dragomirescu</w:t>
      </w:r>
      <w:r>
        <w:rPr>
          <w:rStyle w:val="RequirementField"/>
        </w:rPr>
        <w:t xml:space="preserve">, </w:t>
      </w:r>
      <w:r w:rsidR="008B1EC0">
        <w:rPr>
          <w:rStyle w:val="RequirementField"/>
        </w:rPr>
        <w:t>Liviu</w:t>
      </w:r>
    </w:p>
    <w:p w14:paraId="1EEB1B9A" w14:textId="0E58B72C" w:rsidR="00F86F33" w:rsidRDefault="00F86F33" w:rsidP="000025DD">
      <w:pPr>
        <w:pStyle w:val="NoSpacing"/>
        <w:rPr>
          <w:rFonts w:ascii="Open Sans" w:hAnsi="Open Sans"/>
          <w:color w:val="262626"/>
          <w:sz w:val="21"/>
          <w:szCs w:val="21"/>
        </w:rPr>
      </w:pPr>
      <w:r w:rsidRPr="000025DD">
        <w:rPr>
          <w:rStyle w:val="RequirementLabel"/>
        </w:rPr>
        <w:t>Date Modified</w:t>
      </w:r>
      <w:r>
        <w:rPr>
          <w:rStyle w:val="RequirementLabel"/>
        </w:rPr>
        <w:t xml:space="preserve">: </w:t>
      </w:r>
      <w:r w:rsidR="008B1EC0">
        <w:rPr>
          <w:rStyle w:val="RequirementLabel"/>
        </w:rPr>
        <w:t>3</w:t>
      </w:r>
      <w:r>
        <w:rPr>
          <w:rStyle w:val="RequirementField"/>
        </w:rPr>
        <w:t>/1</w:t>
      </w:r>
      <w:r w:rsidR="008B1EC0">
        <w:rPr>
          <w:rStyle w:val="RequirementField"/>
        </w:rPr>
        <w:t>8</w:t>
      </w:r>
      <w:r>
        <w:rPr>
          <w:rStyle w:val="RequirementField"/>
        </w:rPr>
        <w:t>/202</w:t>
      </w:r>
      <w:r w:rsidR="008B1EC0">
        <w:rPr>
          <w:rStyle w:val="RequirementField"/>
        </w:rPr>
        <w:t>5</w:t>
      </w:r>
    </w:p>
    <w:p w14:paraId="3C8E98D2" w14:textId="77777777" w:rsidR="00F86F33" w:rsidRPr="006E6225" w:rsidRDefault="00F86F33" w:rsidP="003E5D0B">
      <w:pPr>
        <w:spacing w:after="0" w:line="240" w:lineRule="auto"/>
      </w:pPr>
    </w:p>
    <w:p w14:paraId="45897AC5" w14:textId="77777777" w:rsidR="00F86F33" w:rsidRPr="009F5570" w:rsidRDefault="00F86F33" w:rsidP="009F5570">
      <w:pPr>
        <w:keepNext/>
        <w:keepLines/>
        <w:rPr>
          <w:b/>
          <w:snapToGrid w:val="0"/>
          <w:color w:val="656667"/>
          <w:szCs w:val="22"/>
        </w:rPr>
      </w:pPr>
      <w:r w:rsidRPr="009F5570">
        <w:rPr>
          <w:b/>
          <w:snapToGrid w:val="0"/>
          <w:color w:val="656667"/>
          <w:szCs w:val="22"/>
        </w:rPr>
        <w:t>History</w:t>
      </w:r>
    </w:p>
    <w:tbl>
      <w:tblPr>
        <w:tblStyle w:val="Formatvorlage1"/>
        <w:tblW w:w="9322" w:type="dxa"/>
        <w:tblLayout w:type="fixed"/>
        <w:tblLook w:val="04A0" w:firstRow="1" w:lastRow="0" w:firstColumn="1" w:lastColumn="0" w:noHBand="0" w:noVBand="1"/>
      </w:tblPr>
      <w:tblGrid>
        <w:gridCol w:w="950"/>
        <w:gridCol w:w="1250"/>
        <w:gridCol w:w="1760"/>
        <w:gridCol w:w="5362"/>
      </w:tblGrid>
      <w:tr w:rsidR="00E05F1F" w14:paraId="08AB7DBD" w14:textId="77777777" w:rsidTr="00E05F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</w:tcPr>
          <w:p w14:paraId="4637A02C" w14:textId="77777777" w:rsidR="00F86F33" w:rsidRPr="00943713" w:rsidRDefault="00F86F33" w:rsidP="00F93B4E">
            <w:pPr>
              <w:rPr>
                <w:b/>
              </w:rPr>
            </w:pPr>
            <w:r w:rsidRPr="00943713">
              <w:rPr>
                <w:b/>
                <w:sz w:val="20"/>
              </w:rPr>
              <w:t>Version</w:t>
            </w:r>
          </w:p>
        </w:tc>
        <w:tc>
          <w:tcPr>
            <w:tcW w:w="1250" w:type="dxa"/>
          </w:tcPr>
          <w:p w14:paraId="5F089232" w14:textId="77777777" w:rsidR="00F86F33" w:rsidRPr="00943713" w:rsidRDefault="00F86F33" w:rsidP="00F93B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43713">
              <w:rPr>
                <w:b/>
                <w:sz w:val="20"/>
              </w:rPr>
              <w:t>Date</w:t>
            </w:r>
          </w:p>
        </w:tc>
        <w:tc>
          <w:tcPr>
            <w:tcW w:w="1760" w:type="dxa"/>
          </w:tcPr>
          <w:p w14:paraId="66DD7CAD" w14:textId="77777777" w:rsidR="00F86F33" w:rsidRPr="00943713" w:rsidRDefault="00F86F33" w:rsidP="00F93B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43713">
              <w:rPr>
                <w:b/>
                <w:sz w:val="20"/>
              </w:rPr>
              <w:t>Responsible</w:t>
            </w:r>
          </w:p>
        </w:tc>
        <w:tc>
          <w:tcPr>
            <w:tcW w:w="5362" w:type="dxa"/>
          </w:tcPr>
          <w:p w14:paraId="5A04E3FE" w14:textId="77777777" w:rsidR="00F86F33" w:rsidRPr="00943713" w:rsidRDefault="00F86F33" w:rsidP="00F93B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43713">
              <w:rPr>
                <w:b/>
                <w:sz w:val="20"/>
              </w:rPr>
              <w:t>Comment</w:t>
            </w:r>
          </w:p>
        </w:tc>
      </w:tr>
      <w:tr w:rsidR="00E05F1F" w14:paraId="26A3FF1D" w14:textId="77777777" w:rsidTr="00E05F1F">
        <w:trPr>
          <w:trHeight w:val="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0" w:type="dxa"/>
            <w:vAlign w:val="top"/>
          </w:tcPr>
          <w:p w14:paraId="360375CE" w14:textId="5BC5D3AC" w:rsidR="00F86F33" w:rsidRPr="002A52F6" w:rsidRDefault="008B1EC0" w:rsidP="00E520A9">
            <w:pPr>
              <w:rPr>
                <w:rFonts w:asciiTheme="minorHAnsi" w:hAnsiTheme="minorHAnsi"/>
                <w:color w:val="808080"/>
              </w:rPr>
            </w:pPr>
            <w:r>
              <w:rPr>
                <w:rFonts w:asciiTheme="minorHAnsi" w:hAnsiTheme="minorHAnsi"/>
                <w:color w:val="808080"/>
              </w:rPr>
              <w:t>1.0</w:t>
            </w:r>
          </w:p>
        </w:tc>
        <w:tc>
          <w:tcPr>
            <w:tcW w:w="1250" w:type="dxa"/>
            <w:vAlign w:val="top"/>
          </w:tcPr>
          <w:p w14:paraId="3DCB37E1" w14:textId="3DF0BE8D" w:rsidR="00F86F33" w:rsidRPr="004E6626" w:rsidRDefault="008B1EC0" w:rsidP="00003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808080"/>
                <w:sz w:val="22"/>
                <w:szCs w:val="22"/>
              </w:rPr>
            </w:pPr>
            <w:r>
              <w:rPr>
                <w:rFonts w:asciiTheme="minorHAnsi" w:hAnsiTheme="minorHAnsi"/>
                <w:color w:val="808080"/>
                <w:sz w:val="22"/>
                <w:szCs w:val="22"/>
              </w:rPr>
              <w:t>3/18/2025</w:t>
            </w:r>
          </w:p>
        </w:tc>
        <w:tc>
          <w:tcPr>
            <w:tcW w:w="1760" w:type="dxa"/>
            <w:vAlign w:val="top"/>
          </w:tcPr>
          <w:p w14:paraId="382B76A0" w14:textId="1F37340B" w:rsidR="00F86F33" w:rsidRPr="0058613A" w:rsidRDefault="008B1EC0" w:rsidP="00003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808080"/>
              </w:rPr>
            </w:pPr>
            <w:r>
              <w:rPr>
                <w:rFonts w:asciiTheme="minorHAnsi" w:hAnsiTheme="minorHAnsi"/>
                <w:color w:val="808080"/>
              </w:rPr>
              <w:t>DL</w:t>
            </w:r>
          </w:p>
        </w:tc>
        <w:tc>
          <w:tcPr>
            <w:tcW w:w="5362" w:type="dxa"/>
            <w:vAlign w:val="top"/>
          </w:tcPr>
          <w:p w14:paraId="7672A154" w14:textId="0A276D79" w:rsidR="00F86F33" w:rsidRPr="000F3BFF" w:rsidRDefault="008B1EC0" w:rsidP="000030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808080"/>
              </w:rPr>
            </w:pPr>
            <w:r>
              <w:rPr>
                <w:rFonts w:asciiTheme="minorHAnsi" w:hAnsiTheme="minorHAnsi"/>
                <w:color w:val="808080"/>
              </w:rPr>
              <w:t>First version</w:t>
            </w:r>
          </w:p>
        </w:tc>
      </w:tr>
    </w:tbl>
    <w:p w14:paraId="7C7ECF14" w14:textId="77777777" w:rsidR="00F86F33" w:rsidRDefault="00F86F33" w:rsidP="008B0011">
      <w:pPr>
        <w:keepNext/>
        <w:keepLines/>
        <w:rPr>
          <w:b/>
          <w:snapToGrid w:val="0"/>
          <w:color w:val="656667"/>
          <w:szCs w:val="22"/>
        </w:rPr>
      </w:pPr>
    </w:p>
    <w:p w14:paraId="27DB2069" w14:textId="77777777" w:rsidR="00F86F33" w:rsidRDefault="00F86F33" w:rsidP="008B0011">
      <w:pPr>
        <w:keepNext/>
        <w:keepLines/>
        <w:rPr>
          <w:b/>
          <w:snapToGrid w:val="0"/>
          <w:color w:val="656667"/>
          <w:szCs w:val="22"/>
        </w:rPr>
      </w:pPr>
      <w:r w:rsidRPr="002A0D31">
        <w:rPr>
          <w:b/>
          <w:snapToGrid w:val="0"/>
          <w:color w:val="656667"/>
          <w:szCs w:val="22"/>
        </w:rPr>
        <w:t>Release</w:t>
      </w:r>
    </w:p>
    <w:tbl>
      <w:tblPr>
        <w:tblStyle w:val="Formatvorlage1"/>
        <w:tblW w:w="9360" w:type="dxa"/>
        <w:tblLook w:val="04A0" w:firstRow="1" w:lastRow="0" w:firstColumn="1" w:lastColumn="0" w:noHBand="0" w:noVBand="1"/>
      </w:tblPr>
      <w:tblGrid>
        <w:gridCol w:w="3061"/>
        <w:gridCol w:w="1027"/>
        <w:gridCol w:w="2872"/>
        <w:gridCol w:w="2400"/>
      </w:tblGrid>
      <w:tr w:rsidR="00E05F1F" w14:paraId="66E68062" w14:textId="77777777" w:rsidTr="00E05F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1C773696" w14:textId="77777777" w:rsidR="00F86F33" w:rsidRPr="00943713" w:rsidRDefault="00F86F33" w:rsidP="00391756">
            <w:pPr>
              <w:keepNext/>
              <w:keepLines/>
              <w:rPr>
                <w:b/>
              </w:rPr>
            </w:pPr>
            <w:r w:rsidRPr="00943713">
              <w:rPr>
                <w:b/>
                <w:sz w:val="20"/>
              </w:rPr>
              <w:t>Name</w:t>
            </w:r>
            <w:r>
              <w:rPr>
                <w:b/>
                <w:sz w:val="20"/>
              </w:rPr>
              <w:t xml:space="preserve"> / Position</w:t>
            </w:r>
          </w:p>
        </w:tc>
        <w:tc>
          <w:tcPr>
            <w:tcW w:w="966" w:type="dxa"/>
          </w:tcPr>
          <w:p w14:paraId="2475D530" w14:textId="77777777" w:rsidR="00F86F33" w:rsidRPr="00943713" w:rsidRDefault="00F86F33" w:rsidP="00391756">
            <w:pPr>
              <w:keepNext/>
              <w:keepLine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43713">
              <w:rPr>
                <w:b/>
                <w:sz w:val="20"/>
              </w:rPr>
              <w:t>Function</w:t>
            </w:r>
          </w:p>
        </w:tc>
        <w:tc>
          <w:tcPr>
            <w:tcW w:w="2896" w:type="dxa"/>
          </w:tcPr>
          <w:p w14:paraId="57804ADB" w14:textId="77777777" w:rsidR="00F86F33" w:rsidRPr="00943713" w:rsidRDefault="00F86F33" w:rsidP="00391756">
            <w:pPr>
              <w:keepNext/>
              <w:keepLine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43713">
              <w:rPr>
                <w:b/>
                <w:sz w:val="20"/>
              </w:rPr>
              <w:t>Date</w:t>
            </w:r>
          </w:p>
        </w:tc>
        <w:tc>
          <w:tcPr>
            <w:tcW w:w="2414" w:type="dxa"/>
          </w:tcPr>
          <w:p w14:paraId="6FC4AB24" w14:textId="77777777" w:rsidR="00F86F33" w:rsidRPr="00943713" w:rsidRDefault="00F86F33" w:rsidP="00391756">
            <w:pPr>
              <w:keepNext/>
              <w:keepLine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  <w:sz w:val="20"/>
              </w:rPr>
              <w:t>Comments</w:t>
            </w:r>
          </w:p>
        </w:tc>
      </w:tr>
      <w:tr w:rsidR="00E05F1F" w14:paraId="6CB48BE4" w14:textId="77777777" w:rsidTr="00E05F1F">
        <w:trPr>
          <w:cantSplit/>
          <w:trHeight w:val="6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33D816A1" w14:textId="77777777" w:rsidR="00F86F33" w:rsidRPr="00344CFB" w:rsidRDefault="00F86F33" w:rsidP="00514F6A">
            <w:pPr>
              <w:keepNext/>
              <w:keepLines/>
              <w:rPr>
                <w:color w:val="595959" w:themeColor="text1" w:themeTint="A6"/>
              </w:rPr>
            </w:pPr>
          </w:p>
        </w:tc>
        <w:tc>
          <w:tcPr>
            <w:tcW w:w="966" w:type="dxa"/>
          </w:tcPr>
          <w:p w14:paraId="03E8EEF7" w14:textId="77777777" w:rsidR="00F86F33" w:rsidRPr="00087378" w:rsidRDefault="00F86F33" w:rsidP="00391756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Approval</w:t>
            </w:r>
          </w:p>
        </w:tc>
        <w:tc>
          <w:tcPr>
            <w:tcW w:w="2896" w:type="dxa"/>
          </w:tcPr>
          <w:p w14:paraId="1A24305B" w14:textId="77777777" w:rsidR="00F86F33" w:rsidRPr="00344CFB" w:rsidRDefault="00F86F33" w:rsidP="00344CFB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95959" w:themeColor="text1" w:themeTint="A6"/>
              </w:rPr>
            </w:pPr>
          </w:p>
        </w:tc>
        <w:tc>
          <w:tcPr>
            <w:tcW w:w="2414" w:type="dxa"/>
          </w:tcPr>
          <w:p w14:paraId="795FD67E" w14:textId="77777777" w:rsidR="00F86F33" w:rsidRPr="00344CFB" w:rsidRDefault="00F86F33" w:rsidP="00344CF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</w:rPr>
            </w:pPr>
          </w:p>
        </w:tc>
      </w:tr>
      <w:tr w:rsidR="00E05F1F" w14:paraId="1ADAC419" w14:textId="77777777" w:rsidTr="00E05F1F">
        <w:trPr>
          <w:cantSplit/>
          <w:trHeight w:val="6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4" w:type="dxa"/>
          </w:tcPr>
          <w:p w14:paraId="6567AE39" w14:textId="77777777" w:rsidR="00F86F33" w:rsidRPr="008B0011" w:rsidRDefault="00F86F33" w:rsidP="00514F6A">
            <w:pPr>
              <w:keepNext/>
              <w:keepLines/>
              <w:rPr>
                <w:color w:val="595959" w:themeColor="text1" w:themeTint="A6"/>
              </w:rPr>
            </w:pPr>
          </w:p>
        </w:tc>
        <w:tc>
          <w:tcPr>
            <w:tcW w:w="966" w:type="dxa"/>
          </w:tcPr>
          <w:p w14:paraId="5593BF69" w14:textId="77777777" w:rsidR="00F86F33" w:rsidRDefault="00F86F33" w:rsidP="00391756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Reviewer</w:t>
            </w:r>
          </w:p>
        </w:tc>
        <w:tc>
          <w:tcPr>
            <w:tcW w:w="2896" w:type="dxa"/>
          </w:tcPr>
          <w:p w14:paraId="2022FEE8" w14:textId="77777777" w:rsidR="00F86F33" w:rsidRPr="008B0011" w:rsidRDefault="00F86F33" w:rsidP="00344CFB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95959" w:themeColor="text1" w:themeTint="A6"/>
              </w:rPr>
            </w:pPr>
          </w:p>
        </w:tc>
        <w:tc>
          <w:tcPr>
            <w:tcW w:w="2414" w:type="dxa"/>
          </w:tcPr>
          <w:p w14:paraId="7999C300" w14:textId="77777777" w:rsidR="00F86F33" w:rsidRPr="008B0011" w:rsidRDefault="00F86F33" w:rsidP="007143C3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95959" w:themeColor="text1" w:themeTint="A6"/>
              </w:rPr>
            </w:pPr>
          </w:p>
        </w:tc>
      </w:tr>
    </w:tbl>
    <w:p w14:paraId="55A1B88A" w14:textId="77777777" w:rsidR="00F86F33" w:rsidRDefault="00F86F33" w:rsidP="00003FFD">
      <w:pPr>
        <w:pStyle w:val="TemplateCommand"/>
        <w:rPr>
          <w:vanish w:val="0"/>
        </w:rPr>
      </w:pPr>
    </w:p>
    <w:p w14:paraId="38316E95" w14:textId="77777777" w:rsidR="00F86F33" w:rsidRDefault="00F86F33" w:rsidP="00003FFD">
      <w:pPr>
        <w:pStyle w:val="TemplateCommand"/>
        <w:rPr>
          <w:vanish w:val="0"/>
        </w:rPr>
      </w:pPr>
    </w:p>
    <w:p w14:paraId="5B6C2BE9" w14:textId="77777777" w:rsidR="00F86F33" w:rsidRDefault="00F86F33" w:rsidP="00340549">
      <w:r>
        <w:br w:type="page"/>
      </w:r>
    </w:p>
    <w:p w14:paraId="5FDD650E" w14:textId="77777777" w:rsidR="00F86F33" w:rsidRPr="00EE14FD" w:rsidRDefault="00F86F33" w:rsidP="00EE14FD">
      <w:pPr>
        <w:keepNext/>
        <w:keepLines/>
        <w:rPr>
          <w:b/>
          <w:snapToGrid w:val="0"/>
          <w:color w:val="656667"/>
          <w:szCs w:val="22"/>
        </w:rPr>
      </w:pPr>
      <w:bookmarkStart w:id="1" w:name="_Toc403057818"/>
      <w:r w:rsidRPr="00EE14FD">
        <w:rPr>
          <w:b/>
          <w:snapToGrid w:val="0"/>
          <w:color w:val="656667"/>
          <w:szCs w:val="22"/>
        </w:rPr>
        <w:lastRenderedPageBreak/>
        <w:t>Approvals</w:t>
      </w:r>
      <w:bookmarkEnd w:id="1"/>
    </w:p>
    <w:p w14:paraId="4B7ABB01" w14:textId="77777777" w:rsidR="00F86F33" w:rsidRPr="00985BE5" w:rsidRDefault="00F86F33" w:rsidP="00EE14FD">
      <w:pPr>
        <w:spacing w:after="0" w:line="240" w:lineRule="auto"/>
        <w:contextualSpacing/>
        <w:rPr>
          <w:rFonts w:asciiTheme="minorHAnsi" w:hAnsiTheme="minorHAnsi" w:cs="Times New Roman"/>
          <w:sz w:val="24"/>
          <w:szCs w:val="24"/>
          <w:lang w:eastAsia="fr-FR"/>
        </w:rPr>
      </w:pPr>
      <w:r w:rsidRPr="00985BE5">
        <w:rPr>
          <w:rFonts w:asciiTheme="minorHAnsi" w:hAnsiTheme="minorHAnsi" w:cs="Times New Roman"/>
          <w:sz w:val="24"/>
          <w:szCs w:val="24"/>
          <w:lang w:eastAsia="fr-FR"/>
        </w:rPr>
        <w:t>The following persons should read this document and approve it. Once signed, the document can only be modified following a documented Engineering Change Request</w:t>
      </w:r>
      <w:r>
        <w:rPr>
          <w:rFonts w:asciiTheme="minorHAnsi" w:hAnsiTheme="minorHAnsi" w:cs="Times New Roman"/>
          <w:sz w:val="24"/>
          <w:szCs w:val="24"/>
          <w:lang w:eastAsia="fr-FR"/>
        </w:rPr>
        <w:t xml:space="preserve"> (Issue)</w:t>
      </w:r>
      <w:r w:rsidRPr="00985BE5">
        <w:rPr>
          <w:rFonts w:asciiTheme="minorHAnsi" w:hAnsiTheme="minorHAnsi" w:cs="Times New Roman"/>
          <w:sz w:val="24"/>
          <w:szCs w:val="24"/>
          <w:lang w:eastAsia="fr-FR"/>
        </w:rPr>
        <w:t xml:space="preserve">: </w:t>
      </w:r>
    </w:p>
    <w:p w14:paraId="3E64E4F0" w14:textId="77777777" w:rsidR="00F86F33" w:rsidRPr="00985BE5" w:rsidRDefault="00F86F33" w:rsidP="00EE14FD">
      <w:pPr>
        <w:spacing w:after="0" w:line="240" w:lineRule="auto"/>
        <w:contextualSpacing/>
        <w:rPr>
          <w:rFonts w:asciiTheme="minorHAnsi" w:hAnsiTheme="minorHAnsi" w:cs="Times New Roman"/>
          <w:sz w:val="24"/>
          <w:szCs w:val="24"/>
          <w:lang w:eastAsia="fr-FR"/>
        </w:rPr>
      </w:pPr>
    </w:p>
    <w:tbl>
      <w:tblPr>
        <w:tblW w:w="9159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30"/>
        <w:gridCol w:w="1150"/>
        <w:gridCol w:w="2700"/>
        <w:gridCol w:w="1440"/>
        <w:gridCol w:w="1439"/>
      </w:tblGrid>
      <w:tr w:rsidR="00E05F1F" w14:paraId="1DF1CF2B" w14:textId="77777777" w:rsidTr="00356D95">
        <w:trPr>
          <w:trHeight w:val="269"/>
        </w:trPr>
        <w:tc>
          <w:tcPr>
            <w:tcW w:w="2430" w:type="dxa"/>
            <w:shd w:val="clear" w:color="auto" w:fill="F2F2F2" w:themeFill="background1" w:themeFillShade="F2"/>
            <w:hideMark/>
          </w:tcPr>
          <w:p w14:paraId="3FAFA148" w14:textId="77777777" w:rsidR="00F86F33" w:rsidRPr="00514F6A" w:rsidRDefault="00F86F33" w:rsidP="00514F6A">
            <w:pPr>
              <w:keepNext/>
              <w:keepLines/>
              <w:spacing w:after="0" w:line="240" w:lineRule="auto"/>
              <w:jc w:val="center"/>
              <w:rPr>
                <w:rFonts w:asciiTheme="minorHAnsi" w:hAnsiTheme="minorHAnsi" w:cs="Times New Roman"/>
                <w:b/>
              </w:rPr>
            </w:pPr>
            <w:r w:rsidRPr="00514F6A">
              <w:rPr>
                <w:rFonts w:asciiTheme="minorHAnsi" w:hAnsiTheme="minorHAnsi" w:cs="Times New Roman"/>
                <w:b/>
              </w:rPr>
              <w:t xml:space="preserve"> Name</w:t>
            </w:r>
          </w:p>
        </w:tc>
        <w:tc>
          <w:tcPr>
            <w:tcW w:w="1150" w:type="dxa"/>
            <w:shd w:val="clear" w:color="auto" w:fill="F2F2F2" w:themeFill="background1" w:themeFillShade="F2"/>
          </w:tcPr>
          <w:p w14:paraId="4FCB15AE" w14:textId="77777777" w:rsidR="00F86F33" w:rsidRPr="00514F6A" w:rsidRDefault="00F86F33" w:rsidP="00514F6A">
            <w:pPr>
              <w:keepNext/>
              <w:keepLines/>
              <w:spacing w:after="0" w:line="240" w:lineRule="auto"/>
              <w:jc w:val="center"/>
              <w:rPr>
                <w:rFonts w:asciiTheme="minorHAnsi" w:hAnsiTheme="minorHAnsi" w:cs="Times New Roman"/>
                <w:b/>
              </w:rPr>
            </w:pPr>
            <w:r w:rsidRPr="00514F6A">
              <w:rPr>
                <w:rFonts w:asciiTheme="minorHAnsi" w:hAnsiTheme="minorHAnsi" w:cs="Times New Roman"/>
                <w:b/>
              </w:rPr>
              <w:t>Company</w:t>
            </w:r>
          </w:p>
        </w:tc>
        <w:tc>
          <w:tcPr>
            <w:tcW w:w="2700" w:type="dxa"/>
            <w:shd w:val="clear" w:color="auto" w:fill="F2F2F2" w:themeFill="background1" w:themeFillShade="F2"/>
          </w:tcPr>
          <w:p w14:paraId="3D0B9BD6" w14:textId="77777777" w:rsidR="00F86F33" w:rsidRPr="00514F6A" w:rsidRDefault="00F86F33" w:rsidP="00514F6A">
            <w:pPr>
              <w:keepNext/>
              <w:keepLines/>
              <w:spacing w:after="0" w:line="240" w:lineRule="auto"/>
              <w:jc w:val="center"/>
              <w:rPr>
                <w:rFonts w:asciiTheme="minorHAnsi" w:hAnsiTheme="minorHAnsi" w:cs="Times New Roman"/>
                <w:b/>
              </w:rPr>
            </w:pPr>
            <w:r w:rsidRPr="00514F6A">
              <w:rPr>
                <w:rFonts w:asciiTheme="minorHAnsi" w:hAnsiTheme="minorHAnsi" w:cs="Times New Roman"/>
                <w:b/>
              </w:rPr>
              <w:t>Position</w:t>
            </w:r>
          </w:p>
        </w:tc>
        <w:tc>
          <w:tcPr>
            <w:tcW w:w="1440" w:type="dxa"/>
            <w:shd w:val="clear" w:color="auto" w:fill="F2F2F2" w:themeFill="background1" w:themeFillShade="F2"/>
            <w:hideMark/>
          </w:tcPr>
          <w:p w14:paraId="0166429A" w14:textId="77777777" w:rsidR="00F86F33" w:rsidRPr="00514F6A" w:rsidRDefault="00F86F33" w:rsidP="00514F6A">
            <w:pPr>
              <w:keepNext/>
              <w:keepLines/>
              <w:spacing w:after="0" w:line="240" w:lineRule="auto"/>
              <w:jc w:val="center"/>
              <w:rPr>
                <w:rFonts w:asciiTheme="minorHAnsi" w:hAnsiTheme="minorHAnsi" w:cs="Times New Roman"/>
                <w:b/>
              </w:rPr>
            </w:pPr>
            <w:r w:rsidRPr="00514F6A">
              <w:rPr>
                <w:rFonts w:asciiTheme="minorHAnsi" w:hAnsiTheme="minorHAnsi" w:cs="Times New Roman"/>
                <w:b/>
              </w:rPr>
              <w:t>Date</w:t>
            </w:r>
          </w:p>
        </w:tc>
        <w:tc>
          <w:tcPr>
            <w:tcW w:w="1439" w:type="dxa"/>
            <w:shd w:val="clear" w:color="auto" w:fill="F2F2F2" w:themeFill="background1" w:themeFillShade="F2"/>
            <w:hideMark/>
          </w:tcPr>
          <w:p w14:paraId="4B15C9F6" w14:textId="77777777" w:rsidR="00F86F33" w:rsidRPr="00514F6A" w:rsidRDefault="00F86F33" w:rsidP="00514F6A">
            <w:pPr>
              <w:keepNext/>
              <w:keepLines/>
              <w:spacing w:after="0" w:line="240" w:lineRule="auto"/>
              <w:jc w:val="center"/>
              <w:rPr>
                <w:rFonts w:asciiTheme="minorHAnsi" w:hAnsiTheme="minorHAnsi" w:cs="Times New Roman"/>
                <w:b/>
              </w:rPr>
            </w:pPr>
            <w:r w:rsidRPr="00514F6A">
              <w:rPr>
                <w:rFonts w:asciiTheme="minorHAnsi" w:hAnsiTheme="minorHAnsi" w:cs="Times New Roman"/>
                <w:b/>
              </w:rPr>
              <w:t>Signature</w:t>
            </w:r>
          </w:p>
        </w:tc>
      </w:tr>
      <w:tr w:rsidR="00E05F1F" w14:paraId="6D825D2F" w14:textId="77777777" w:rsidTr="00356D95">
        <w:trPr>
          <w:trHeight w:val="576"/>
        </w:trPr>
        <w:tc>
          <w:tcPr>
            <w:tcW w:w="2430" w:type="dxa"/>
            <w:vAlign w:val="center"/>
          </w:tcPr>
          <w:p w14:paraId="60A559AB" w14:textId="77777777" w:rsidR="00F86F33" w:rsidRPr="00985BE5" w:rsidRDefault="00F86F33" w:rsidP="008851E3">
            <w:pPr>
              <w:spacing w:after="0" w:line="240" w:lineRule="auto"/>
              <w:contextualSpacing/>
              <w:rPr>
                <w:rFonts w:asciiTheme="minorHAnsi" w:hAnsiTheme="minorHAnsi" w:cs="Times New Roman"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14:paraId="426DE60A" w14:textId="77777777" w:rsidR="00F86F33" w:rsidRPr="00985BE5" w:rsidRDefault="00F86F33" w:rsidP="008851E3">
            <w:pPr>
              <w:spacing w:after="0" w:line="240" w:lineRule="auto"/>
              <w:contextualSpacing/>
              <w:rPr>
                <w:rFonts w:asciiTheme="minorHAnsi" w:hAnsiTheme="minorHAnsi" w:cs="Times New Roman"/>
                <w:sz w:val="24"/>
                <w:szCs w:val="24"/>
              </w:rPr>
            </w:pPr>
          </w:p>
        </w:tc>
        <w:tc>
          <w:tcPr>
            <w:tcW w:w="2700" w:type="dxa"/>
            <w:vAlign w:val="center"/>
          </w:tcPr>
          <w:p w14:paraId="0D1EDD36" w14:textId="77777777" w:rsidR="00F86F33" w:rsidRPr="00985BE5" w:rsidRDefault="00F86F33" w:rsidP="008851E3">
            <w:pPr>
              <w:spacing w:after="0" w:line="240" w:lineRule="auto"/>
              <w:contextualSpacing/>
              <w:rPr>
                <w:rFonts w:asciiTheme="minorHAnsi" w:hAnsiTheme="minorHAnsi" w:cs="Times New Roman"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74191058" w14:textId="77777777" w:rsidR="00F86F33" w:rsidRPr="00985BE5" w:rsidRDefault="00F86F33" w:rsidP="008851E3">
            <w:pPr>
              <w:spacing w:after="0" w:line="240" w:lineRule="auto"/>
              <w:contextualSpacing/>
              <w:rPr>
                <w:rFonts w:asciiTheme="minorHAnsi" w:hAnsiTheme="minorHAnsi" w:cs="Times New Roman"/>
                <w:sz w:val="24"/>
                <w:szCs w:val="24"/>
              </w:rPr>
            </w:pPr>
          </w:p>
        </w:tc>
        <w:tc>
          <w:tcPr>
            <w:tcW w:w="1439" w:type="dxa"/>
            <w:vAlign w:val="center"/>
          </w:tcPr>
          <w:p w14:paraId="0094F4DC" w14:textId="77777777" w:rsidR="00F86F33" w:rsidRPr="00985BE5" w:rsidRDefault="00F86F33" w:rsidP="008851E3">
            <w:pPr>
              <w:spacing w:after="0" w:line="240" w:lineRule="auto"/>
              <w:contextualSpacing/>
              <w:jc w:val="center"/>
              <w:rPr>
                <w:rFonts w:asciiTheme="minorHAnsi" w:hAnsiTheme="minorHAnsi" w:cs="Times New Roman"/>
                <w:sz w:val="24"/>
                <w:szCs w:val="24"/>
              </w:rPr>
            </w:pPr>
          </w:p>
        </w:tc>
      </w:tr>
      <w:tr w:rsidR="00E05F1F" w14:paraId="39B95474" w14:textId="77777777" w:rsidTr="00356D95">
        <w:trPr>
          <w:trHeight w:val="576"/>
        </w:trPr>
        <w:tc>
          <w:tcPr>
            <w:tcW w:w="2430" w:type="dxa"/>
            <w:vAlign w:val="center"/>
          </w:tcPr>
          <w:p w14:paraId="3D3DB5EF" w14:textId="77777777" w:rsidR="00F86F33" w:rsidRPr="00985BE5" w:rsidRDefault="00F86F33" w:rsidP="008851E3">
            <w:pPr>
              <w:spacing w:after="0" w:line="240" w:lineRule="auto"/>
              <w:contextualSpacing/>
              <w:rPr>
                <w:rFonts w:asciiTheme="minorHAnsi" w:hAnsiTheme="minorHAnsi" w:cs="Times New Roman"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14:paraId="03795962" w14:textId="77777777" w:rsidR="00F86F33" w:rsidRPr="00985BE5" w:rsidRDefault="00F86F33" w:rsidP="008851E3">
            <w:pPr>
              <w:spacing w:after="0" w:line="240" w:lineRule="auto"/>
              <w:contextualSpacing/>
              <w:rPr>
                <w:rFonts w:asciiTheme="minorHAnsi" w:hAnsiTheme="minorHAnsi" w:cs="Times New Roman"/>
                <w:sz w:val="24"/>
                <w:szCs w:val="24"/>
              </w:rPr>
            </w:pPr>
          </w:p>
        </w:tc>
        <w:tc>
          <w:tcPr>
            <w:tcW w:w="2700" w:type="dxa"/>
            <w:vAlign w:val="center"/>
          </w:tcPr>
          <w:p w14:paraId="6166C9FC" w14:textId="77777777" w:rsidR="00F86F33" w:rsidRPr="00985BE5" w:rsidRDefault="00F86F33" w:rsidP="008851E3">
            <w:pPr>
              <w:spacing w:after="0" w:line="240" w:lineRule="auto"/>
              <w:contextualSpacing/>
              <w:rPr>
                <w:rFonts w:asciiTheme="minorHAnsi" w:hAnsiTheme="minorHAnsi" w:cs="Times New Roman"/>
                <w:sz w:val="24"/>
                <w:szCs w:val="24"/>
              </w:rPr>
            </w:pPr>
          </w:p>
        </w:tc>
        <w:tc>
          <w:tcPr>
            <w:tcW w:w="1440" w:type="dxa"/>
            <w:vAlign w:val="center"/>
          </w:tcPr>
          <w:p w14:paraId="3F5FAA07" w14:textId="77777777" w:rsidR="00F86F33" w:rsidRPr="00985BE5" w:rsidRDefault="00F86F33" w:rsidP="008851E3">
            <w:pPr>
              <w:spacing w:after="0" w:line="240" w:lineRule="auto"/>
              <w:contextualSpacing/>
              <w:rPr>
                <w:rFonts w:asciiTheme="minorHAnsi" w:hAnsiTheme="minorHAnsi" w:cs="Times New Roman"/>
                <w:sz w:val="24"/>
                <w:szCs w:val="24"/>
              </w:rPr>
            </w:pPr>
          </w:p>
        </w:tc>
        <w:tc>
          <w:tcPr>
            <w:tcW w:w="1439" w:type="dxa"/>
            <w:vAlign w:val="center"/>
          </w:tcPr>
          <w:p w14:paraId="540AB472" w14:textId="77777777" w:rsidR="00F86F33" w:rsidRPr="00985BE5" w:rsidRDefault="00F86F33" w:rsidP="008851E3">
            <w:pPr>
              <w:spacing w:after="0" w:line="240" w:lineRule="auto"/>
              <w:contextualSpacing/>
              <w:jc w:val="center"/>
              <w:rPr>
                <w:rFonts w:asciiTheme="minorHAnsi" w:hAnsiTheme="minorHAnsi" w:cs="Times New Roman"/>
                <w:sz w:val="24"/>
                <w:szCs w:val="24"/>
              </w:rPr>
            </w:pPr>
          </w:p>
        </w:tc>
      </w:tr>
    </w:tbl>
    <w:p w14:paraId="15E9B438" w14:textId="77777777" w:rsidR="00E05F1F" w:rsidRDefault="00E05F1F">
      <w:pPr>
        <w:sectPr w:rsidR="00E05F1F" w:rsidSect="008C1152">
          <w:headerReference w:type="default" r:id="rId11"/>
          <w:footerReference w:type="even" r:id="rId12"/>
          <w:footerReference w:type="default" r:id="rId13"/>
          <w:pgSz w:w="11906" w:h="16838" w:code="9"/>
          <w:pgMar w:top="1440" w:right="1440" w:bottom="1440" w:left="1440" w:header="720" w:footer="1152" w:gutter="0"/>
          <w:pgNumType w:start="1"/>
          <w:cols w:space="720"/>
          <w:docGrid w:linePitch="360"/>
        </w:sectPr>
      </w:pPr>
    </w:p>
    <w:p w14:paraId="41B38629" w14:textId="77777777" w:rsidR="00F86F33" w:rsidRDefault="00F86F33" w:rsidP="007E2C8D">
      <w:pPr>
        <w:pStyle w:val="RequirementTOCHeader"/>
        <w:pageBreakBefore/>
      </w:pPr>
      <w:r w:rsidRPr="00DE5FCC">
        <w:lastRenderedPageBreak/>
        <w:t>Table of Contents</w:t>
      </w:r>
    </w:p>
    <w:p w14:paraId="3994D780" w14:textId="19AB13D3" w:rsidR="0088244B" w:rsidRDefault="00F86F33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\t "Requirement Header 1,1,Requirement Header 2,2,Requirement Header 3,3,Requirement Header 4,4" </w:instrText>
      </w:r>
      <w:r>
        <w:fldChar w:fldCharType="separate"/>
      </w:r>
      <w:hyperlink w:anchor="_Toc193235904" w:history="1">
        <w:r w:rsidR="0088244B" w:rsidRPr="00DA65E4">
          <w:rPr>
            <w:rStyle w:val="Hyperlink"/>
            <w:noProof/>
          </w:rPr>
          <w:t>1 Introduction</w:t>
        </w:r>
        <w:r w:rsidR="0088244B">
          <w:rPr>
            <w:noProof/>
            <w:webHidden/>
          </w:rPr>
          <w:tab/>
        </w:r>
        <w:r w:rsidR="0088244B">
          <w:rPr>
            <w:noProof/>
            <w:webHidden/>
          </w:rPr>
          <w:fldChar w:fldCharType="begin"/>
        </w:r>
        <w:r w:rsidR="0088244B">
          <w:rPr>
            <w:noProof/>
            <w:webHidden/>
          </w:rPr>
          <w:instrText xml:space="preserve"> PAGEREF _Toc193235904 \h </w:instrText>
        </w:r>
        <w:r w:rsidR="0088244B">
          <w:rPr>
            <w:noProof/>
            <w:webHidden/>
          </w:rPr>
        </w:r>
        <w:r w:rsidR="0088244B">
          <w:rPr>
            <w:noProof/>
            <w:webHidden/>
          </w:rPr>
          <w:fldChar w:fldCharType="separate"/>
        </w:r>
        <w:r w:rsidR="0088244B">
          <w:rPr>
            <w:noProof/>
            <w:webHidden/>
          </w:rPr>
          <w:t>4</w:t>
        </w:r>
        <w:r w:rsidR="0088244B">
          <w:rPr>
            <w:noProof/>
            <w:webHidden/>
          </w:rPr>
          <w:fldChar w:fldCharType="end"/>
        </w:r>
      </w:hyperlink>
    </w:p>
    <w:p w14:paraId="1E1C2045" w14:textId="531968D5" w:rsidR="0088244B" w:rsidRDefault="0088244B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3235905" w:history="1">
        <w:r w:rsidRPr="00DA65E4">
          <w:rPr>
            <w:rStyle w:val="Hyperlink"/>
            <w:noProof/>
          </w:rPr>
          <w:t>1.1 Purpose of this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_Toc193235905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0EB795" w14:textId="61A0DD0A" w:rsidR="0088244B" w:rsidRDefault="0088244B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3235906" w:history="1">
        <w:r w:rsidRPr="00DA65E4">
          <w:rPr>
            <w:rStyle w:val="Hyperlink"/>
            <w:noProof/>
          </w:rPr>
          <w:t>1.2 Terms and Abbreviations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_Toc193235906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A591AB" w14:textId="4C8539DB" w:rsidR="0088244B" w:rsidRDefault="0088244B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3235907" w:history="1">
        <w:r w:rsidRPr="00DA65E4">
          <w:rPr>
            <w:rStyle w:val="Hyperlink"/>
            <w:noProof/>
          </w:rPr>
          <w:t>1.3 Naming Convention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_Toc193235907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D20BFD" w14:textId="55637032" w:rsidR="0088244B" w:rsidRDefault="0088244B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93235908" w:history="1">
        <w:r w:rsidRPr="00DA65E4">
          <w:rPr>
            <w:rStyle w:val="Hyperlink"/>
            <w:noProof/>
          </w:rPr>
          <w:t>2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_Toc193235908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4FDF83" w14:textId="3622AB99" w:rsidR="00F86F33" w:rsidRDefault="00F86F33" w:rsidP="007940B4">
      <w:r>
        <w:fldChar w:fldCharType="end"/>
      </w:r>
    </w:p>
    <w:p w14:paraId="703E5511" w14:textId="77777777" w:rsidR="00F86F33" w:rsidRDefault="00F86F33" w:rsidP="007940B4"/>
    <w:p w14:paraId="22525B06" w14:textId="77777777" w:rsidR="00F86F33" w:rsidRPr="007940B4" w:rsidRDefault="00F86F33" w:rsidP="007940B4">
      <w:pPr>
        <w:sectPr w:rsidR="00F86F33" w:rsidRPr="007940B4" w:rsidSect="008C1152">
          <w:footerReference w:type="first" r:id="rId14"/>
          <w:pgSz w:w="11906" w:h="16838" w:code="9"/>
          <w:pgMar w:top="1440" w:right="1440" w:bottom="1440" w:left="1440" w:header="720" w:footer="1152" w:gutter="0"/>
          <w:cols w:space="720"/>
          <w:docGrid w:linePitch="360"/>
        </w:sectPr>
      </w:pPr>
    </w:p>
    <w:p w14:paraId="4C7ABF22" w14:textId="77777777" w:rsidR="00F86F33" w:rsidRPr="00A3726B" w:rsidRDefault="00F86F33" w:rsidP="00267FCF">
      <w:pPr>
        <w:pStyle w:val="RequirementHeader1"/>
      </w:pPr>
      <w:bookmarkStart w:id="2" w:name="_Toc193235904"/>
      <w:r w:rsidRPr="00A3726B">
        <w:lastRenderedPageBreak/>
        <w:t>1 Introduction</w:t>
      </w:r>
      <w:bookmarkEnd w:id="2"/>
    </w:p>
    <w:p w14:paraId="1C035FE8" w14:textId="77777777" w:rsidR="00F86F33" w:rsidRDefault="00F86F33" w:rsidP="00A3726B">
      <w:pPr>
        <w:pStyle w:val="RequirementDescription1"/>
      </w:pPr>
      <w:bookmarkStart w:id="3" w:name="_Toc445811346"/>
      <w:bookmarkEnd w:id="3"/>
    </w:p>
    <w:p w14:paraId="488317FB" w14:textId="77777777" w:rsidR="00F86F33" w:rsidRPr="00A3726B" w:rsidRDefault="00F86F33" w:rsidP="001B271C">
      <w:pPr>
        <w:pStyle w:val="RequirementHeader2"/>
      </w:pPr>
      <w:bookmarkStart w:id="4" w:name="_Toc193235905"/>
      <w:r w:rsidRPr="00A3726B">
        <w:t>1.1 Purpose of this document</w:t>
      </w:r>
      <w:bookmarkEnd w:id="4"/>
    </w:p>
    <w:p w14:paraId="683BC3B6" w14:textId="0C67E1D3" w:rsidR="00E05F1F" w:rsidRPr="002B6E0D" w:rsidRDefault="00F86F33" w:rsidP="00330BDD">
      <w:pPr>
        <w:pStyle w:val="RequirementDescription1"/>
        <w:ind w:firstLine="360"/>
      </w:pPr>
      <w:r w:rsidRPr="002B6E0D">
        <w:t xml:space="preserve">The present document is the </w:t>
      </w:r>
      <w:r w:rsidR="008B1EC0">
        <w:t>Customer</w:t>
      </w:r>
      <w:r w:rsidRPr="002B6E0D">
        <w:t xml:space="preserve"> Requirements </w:t>
      </w:r>
      <w:r w:rsidR="008B1EC0">
        <w:t>Specification</w:t>
      </w:r>
      <w:r w:rsidRPr="002B6E0D">
        <w:t xml:space="preserve">, written for the </w:t>
      </w:r>
      <w:r w:rsidR="008B1EC0">
        <w:t>PoC</w:t>
      </w:r>
      <w:r w:rsidR="0028783A">
        <w:t xml:space="preserve"> on</w:t>
      </w:r>
      <w:r w:rsidR="008B1EC0">
        <w:t xml:space="preserve"> nRF5340DK </w:t>
      </w:r>
      <w:r w:rsidRPr="002B6E0D">
        <w:t>system. </w:t>
      </w:r>
    </w:p>
    <w:p w14:paraId="57CFFA8D" w14:textId="77777777" w:rsidR="00E05F1F" w:rsidRPr="002B6E0D" w:rsidRDefault="00F86F33" w:rsidP="00330BDD">
      <w:pPr>
        <w:pStyle w:val="RequirementDescription1"/>
        <w:ind w:firstLine="360"/>
      </w:pPr>
      <w:r w:rsidRPr="002B6E0D">
        <w:rPr>
          <w:color w:val="FF0000"/>
        </w:rPr>
        <w:t>For each requirement, acceptance criteria are defined.</w:t>
      </w:r>
    </w:p>
    <w:p w14:paraId="2C6A801F" w14:textId="77777777" w:rsidR="00F86F33" w:rsidRPr="00A3726B" w:rsidRDefault="00F86F33" w:rsidP="001B271C">
      <w:pPr>
        <w:pStyle w:val="RequirementHeader2"/>
      </w:pPr>
      <w:bookmarkStart w:id="5" w:name="_Toc193235906"/>
      <w:r w:rsidRPr="00A3726B">
        <w:t>1.2 Terms and Abbreviations</w:t>
      </w:r>
      <w:bookmarkEnd w:id="5"/>
    </w:p>
    <w:p w14:paraId="0CC1E16F" w14:textId="3D5C2692" w:rsidR="00E05F1F" w:rsidRPr="002B6E0D" w:rsidRDefault="0028783A" w:rsidP="00330BDD">
      <w:pPr>
        <w:pStyle w:val="RequirementDescription1"/>
        <w:ind w:firstLine="360"/>
      </w:pPr>
      <w:r>
        <w:rPr>
          <w:b/>
          <w:bCs/>
        </w:rPr>
        <w:t>PoC</w:t>
      </w:r>
      <w:r w:rsidR="00F86F33" w:rsidRPr="002B6E0D">
        <w:t xml:space="preserve">: </w:t>
      </w:r>
      <w:r>
        <w:t>Proof of Concept</w:t>
      </w:r>
      <w:r w:rsidR="00F86F33" w:rsidRPr="002B6E0D">
        <w:t>.</w:t>
      </w:r>
    </w:p>
    <w:p w14:paraId="6672D49E" w14:textId="77777777" w:rsidR="00F86F33" w:rsidRDefault="00F86F33" w:rsidP="00330BDD">
      <w:pPr>
        <w:pStyle w:val="RequirementDescription1"/>
        <w:ind w:firstLine="360"/>
      </w:pPr>
    </w:p>
    <w:p w14:paraId="5E53A2FD" w14:textId="77777777" w:rsidR="00F86F33" w:rsidRPr="00A3726B" w:rsidRDefault="00F86F33" w:rsidP="001B271C">
      <w:pPr>
        <w:pStyle w:val="RequirementHeader2"/>
      </w:pPr>
      <w:bookmarkStart w:id="6" w:name="_Toc193235907"/>
      <w:r w:rsidRPr="00A3726B">
        <w:t>1.3 Naming Convention</w:t>
      </w:r>
      <w:bookmarkEnd w:id="6"/>
    </w:p>
    <w:p w14:paraId="49A0ABD6" w14:textId="77777777" w:rsidR="00E05F1F" w:rsidRPr="002B6E0D" w:rsidRDefault="00F86F33" w:rsidP="00330BDD">
      <w:pPr>
        <w:pStyle w:val="RequirementDescription1"/>
        <w:ind w:firstLine="360"/>
      </w:pPr>
      <w:r w:rsidRPr="002B6E0D">
        <w:t xml:space="preserve">Binding </w:t>
      </w:r>
      <w:proofErr w:type="gramStart"/>
      <w:r w:rsidRPr="002B6E0D">
        <w:t>character :</w:t>
      </w:r>
      <w:proofErr w:type="gramEnd"/>
    </w:p>
    <w:p w14:paraId="33ED081C" w14:textId="77777777" w:rsidR="00E05F1F" w:rsidRPr="002B6E0D" w:rsidRDefault="00F86F33" w:rsidP="00330BDD">
      <w:pPr>
        <w:pStyle w:val="RequirementDescription1"/>
        <w:ind w:firstLine="360"/>
      </w:pPr>
      <w:r w:rsidRPr="002B6E0D">
        <w:rPr>
          <w:i/>
        </w:rPr>
        <w:t>Shall</w:t>
      </w:r>
      <w:r w:rsidRPr="002B6E0D">
        <w:t xml:space="preserve"> is used to indicate a requirement that is contractually binding, meaning it must be implemented, no deviation is permitted.</w:t>
      </w:r>
    </w:p>
    <w:p w14:paraId="275CEC12" w14:textId="77777777" w:rsidR="00E05F1F" w:rsidRPr="002B6E0D" w:rsidRDefault="00F86F33" w:rsidP="00330BDD">
      <w:pPr>
        <w:pStyle w:val="RequirementDescription1"/>
        <w:ind w:firstLine="360"/>
      </w:pPr>
      <w:r w:rsidRPr="002B6E0D">
        <w:rPr>
          <w:i/>
        </w:rPr>
        <w:t xml:space="preserve">Should </w:t>
      </w:r>
      <w:r w:rsidRPr="002B6E0D">
        <w:t xml:space="preserve">is used to indicate goals and </w:t>
      </w:r>
      <w:proofErr w:type="gramStart"/>
      <w:r w:rsidRPr="002B6E0D">
        <w:t>Non-Mandatory</w:t>
      </w:r>
      <w:proofErr w:type="gramEnd"/>
      <w:r w:rsidRPr="002B6E0D">
        <w:t xml:space="preserve"> requirement, but nice-to-have.</w:t>
      </w:r>
    </w:p>
    <w:p w14:paraId="32D93679" w14:textId="77777777" w:rsidR="00F86F33" w:rsidRDefault="00F86F33" w:rsidP="00330BDD">
      <w:pPr>
        <w:pStyle w:val="RequirementDescription1"/>
        <w:ind w:firstLine="360"/>
      </w:pPr>
    </w:p>
    <w:p w14:paraId="520B81D1" w14:textId="5DBF241A" w:rsidR="00F86F33" w:rsidRPr="00A3726B" w:rsidRDefault="00F86F33" w:rsidP="00267FCF">
      <w:pPr>
        <w:pStyle w:val="RequirementHeader1"/>
      </w:pPr>
      <w:bookmarkStart w:id="7" w:name="_Toc193235908"/>
      <w:r w:rsidRPr="00A3726B">
        <w:t xml:space="preserve">2 </w:t>
      </w:r>
      <w:r w:rsidR="005B33DB">
        <w:t>Requirements</w:t>
      </w:r>
      <w:bookmarkEnd w:id="7"/>
    </w:p>
    <w:p w14:paraId="1E80222B" w14:textId="77777777" w:rsidR="00F86F33" w:rsidRDefault="00F86F33" w:rsidP="00A3726B">
      <w:pPr>
        <w:pStyle w:val="RequirementDescription1"/>
      </w:pPr>
    </w:p>
    <w:tbl>
      <w:tblPr>
        <w:tblW w:w="49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02"/>
        <w:gridCol w:w="6663"/>
        <w:gridCol w:w="1529"/>
      </w:tblGrid>
      <w:tr w:rsidR="0047389F" w:rsidRPr="0047389F" w14:paraId="4EA40C0A" w14:textId="77777777" w:rsidTr="0047389F">
        <w:trPr>
          <w:cantSplit/>
          <w:trHeight w:val="653"/>
          <w:tblHeader/>
        </w:trPr>
        <w:tc>
          <w:tcPr>
            <w:tcW w:w="446" w:type="pct"/>
          </w:tcPr>
          <w:p w14:paraId="2B119047" w14:textId="5F65BDF0" w:rsidR="0047389F" w:rsidRPr="0047389F" w:rsidRDefault="0047389F" w:rsidP="0090739E">
            <w:pPr>
              <w:pStyle w:val="RequirementDescription1"/>
              <w:spacing w:before="0" w:after="0"/>
              <w:rPr>
                <w:rFonts w:ascii="Calibri" w:eastAsia="Times New Roman" w:hAnsi="Calibri" w:cs="Calibri"/>
                <w:b/>
                <w:bCs/>
                <w:color w:val="7F7F7F"/>
                <w:sz w:val="22"/>
                <w:lang w:eastAsia="de-DE"/>
              </w:rPr>
            </w:pPr>
            <w:r w:rsidRPr="0047389F">
              <w:rPr>
                <w:rFonts w:ascii="Calibri" w:eastAsia="Times New Roman" w:hAnsi="Calibri" w:cs="Calibri"/>
                <w:b/>
                <w:bCs/>
                <w:color w:val="7F7F7F"/>
                <w:sz w:val="22"/>
                <w:lang w:eastAsia="de-DE"/>
              </w:rPr>
              <w:t>ID</w:t>
            </w:r>
          </w:p>
        </w:tc>
        <w:tc>
          <w:tcPr>
            <w:tcW w:w="3704" w:type="pct"/>
          </w:tcPr>
          <w:p w14:paraId="5BD8B02F" w14:textId="045CA0FC" w:rsidR="0047389F" w:rsidRPr="0047389F" w:rsidRDefault="0047389F" w:rsidP="0090739E">
            <w:pPr>
              <w:pStyle w:val="RequirementDescription1"/>
              <w:spacing w:before="0" w:after="0"/>
              <w:rPr>
                <w:rFonts w:ascii="Calibri" w:eastAsia="Times New Roman" w:hAnsi="Calibri" w:cs="Calibri"/>
                <w:b/>
                <w:bCs/>
                <w:color w:val="7F7F7F"/>
                <w:sz w:val="22"/>
              </w:rPr>
            </w:pPr>
            <w:r w:rsidRPr="0047389F">
              <w:rPr>
                <w:rFonts w:ascii="Calibri" w:eastAsia="Times New Roman" w:hAnsi="Calibri" w:cs="Calibri"/>
                <w:b/>
                <w:bCs/>
                <w:color w:val="7F7F7F"/>
                <w:sz w:val="22"/>
              </w:rPr>
              <w:t>Description</w:t>
            </w:r>
          </w:p>
        </w:tc>
        <w:tc>
          <w:tcPr>
            <w:tcW w:w="850" w:type="pct"/>
          </w:tcPr>
          <w:p w14:paraId="22EBE45A" w14:textId="113564DC" w:rsidR="0047389F" w:rsidRPr="0047389F" w:rsidRDefault="0047389F" w:rsidP="0090739E">
            <w:pPr>
              <w:pStyle w:val="RequirementDescription1"/>
              <w:spacing w:before="0" w:after="0"/>
              <w:rPr>
                <w:rFonts w:ascii="Calibri" w:eastAsia="Times New Roman" w:hAnsi="Calibri" w:cs="Calibri"/>
                <w:b/>
                <w:bCs/>
                <w:color w:val="7F7F7F"/>
                <w:sz w:val="22"/>
                <w:lang w:eastAsia="de-DE"/>
              </w:rPr>
            </w:pPr>
            <w:r w:rsidRPr="0047389F">
              <w:rPr>
                <w:rFonts w:ascii="Calibri" w:eastAsia="Times New Roman" w:hAnsi="Calibri" w:cs="Calibri"/>
                <w:b/>
                <w:bCs/>
                <w:color w:val="7F7F7F"/>
                <w:sz w:val="22"/>
                <w:lang w:eastAsia="de-DE"/>
              </w:rPr>
              <w:t>Req</w:t>
            </w:r>
          </w:p>
        </w:tc>
      </w:tr>
      <w:tr w:rsidR="0047389F" w14:paraId="11C5D23C" w14:textId="77777777" w:rsidTr="0047389F">
        <w:trPr>
          <w:cantSplit/>
          <w:trHeight w:val="653"/>
        </w:trPr>
        <w:tc>
          <w:tcPr>
            <w:tcW w:w="446" w:type="pct"/>
          </w:tcPr>
          <w:p w14:paraId="34AB8D09" w14:textId="6D71D135" w:rsidR="0047389F" w:rsidRPr="009A2F1C" w:rsidRDefault="0047389F" w:rsidP="0090739E">
            <w:pPr>
              <w:pStyle w:val="RequirementDescription1"/>
              <w:spacing w:before="0" w:after="0"/>
            </w:pP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PoC</w:t>
            </w:r>
            <w:r w:rsidRPr="00646035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-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0</w:t>
            </w:r>
            <w:r w:rsidRPr="00646035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1</w:t>
            </w:r>
          </w:p>
        </w:tc>
        <w:tc>
          <w:tcPr>
            <w:tcW w:w="3704" w:type="pct"/>
          </w:tcPr>
          <w:p w14:paraId="5B8A2E54" w14:textId="7657AA4E" w:rsidR="0047389F" w:rsidRDefault="0047389F" w:rsidP="0090739E">
            <w:pPr>
              <w:pStyle w:val="RequirementDescription1"/>
              <w:spacing w:before="0" w:after="0"/>
              <w:rPr>
                <w:rFonts w:ascii="Calibri" w:eastAsia="Times New Roman" w:hAnsi="Calibri" w:cs="Calibri"/>
                <w:color w:val="7F7F7F"/>
                <w:sz w:val="22"/>
              </w:rPr>
            </w:pPr>
            <w:r>
              <w:rPr>
                <w:rFonts w:ascii="Calibri" w:eastAsia="Times New Roman" w:hAnsi="Calibri" w:cs="Calibri"/>
                <w:color w:val="7F7F7F"/>
                <w:sz w:val="22"/>
              </w:rPr>
              <w:t>The PoC software developed for ST Nucleo-</w:t>
            </w:r>
            <w:r w:rsidRPr="0028783A">
              <w:rPr>
                <w:rFonts w:ascii="Calibri" w:eastAsia="Times New Roman" w:hAnsi="Calibri" w:cs="Calibri"/>
                <w:color w:val="7F7F7F"/>
                <w:sz w:val="22"/>
              </w:rPr>
              <w:t>H743ZI2</w:t>
            </w:r>
            <w:r>
              <w:rPr>
                <w:rFonts w:ascii="Calibri" w:eastAsia="Times New Roman" w:hAnsi="Calibri" w:cs="Calibri"/>
                <w:color w:val="7F7F7F"/>
                <w:sz w:val="22"/>
              </w:rPr>
              <w:t xml:space="preserve"> shall be ported to the nRF5340DK (software will be provided).</w:t>
            </w:r>
          </w:p>
          <w:p w14:paraId="2CD28A09" w14:textId="54F35831" w:rsidR="0047389F" w:rsidRDefault="0047389F" w:rsidP="0090739E">
            <w:pPr>
              <w:pStyle w:val="RequirementDescription1"/>
              <w:spacing w:before="0" w:after="0"/>
              <w:rPr>
                <w:rFonts w:ascii="Calibri" w:eastAsia="Times New Roman" w:hAnsi="Calibri" w:cs="Calibri"/>
                <w:color w:val="7F7F7F"/>
                <w:sz w:val="22"/>
              </w:rPr>
            </w:pPr>
            <w:r>
              <w:rPr>
                <w:rFonts w:ascii="Calibri" w:eastAsia="Times New Roman" w:hAnsi="Calibri" w:cs="Calibri"/>
                <w:color w:val="7F7F7F"/>
                <w:sz w:val="22"/>
              </w:rPr>
              <w:t>Note: PoC software for ST may lack the project files and a few constants (values will be provided for the constants)</w:t>
            </w:r>
          </w:p>
          <w:p w14:paraId="08E75E6B" w14:textId="1C2D5F36" w:rsidR="0047389F" w:rsidRPr="0090739E" w:rsidRDefault="0047389F" w:rsidP="115DC8F9">
            <w:pPr>
              <w:pStyle w:val="RequirementDescription1"/>
              <w:numPr>
                <w:ilvl w:val="0"/>
                <w:numId w:val="0"/>
              </w:numPr>
              <w:spacing w:before="0" w:after="0"/>
              <w:rPr>
                <w:rFonts w:ascii="Calibri" w:eastAsia="Times New Roman" w:hAnsi="Calibri" w:cs="Calibri"/>
                <w:color w:val="7F7F7F"/>
                <w:sz w:val="22"/>
                <w:szCs w:val="22"/>
              </w:rPr>
            </w:pPr>
          </w:p>
          <w:p w14:paraId="2F1DF528" w14:textId="77777777" w:rsidR="0047389F" w:rsidRPr="0090739E" w:rsidRDefault="0047389F" w:rsidP="0090739E">
            <w:pPr>
              <w:pStyle w:val="RequirementDescription1"/>
              <w:spacing w:before="0"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</w:p>
        </w:tc>
        <w:tc>
          <w:tcPr>
            <w:tcW w:w="850" w:type="pct"/>
          </w:tcPr>
          <w:p w14:paraId="20D7CC50" w14:textId="446A9E5A" w:rsidR="0047389F" w:rsidRPr="0090739E" w:rsidRDefault="0047389F" w:rsidP="0090739E">
            <w:pPr>
              <w:pStyle w:val="RequirementDescription1"/>
              <w:spacing w:before="0"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  <w:r w:rsidRPr="0090739E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Req: Open / Edit, 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assigned to Dragomirescu, Liviu</w:t>
            </w:r>
          </w:p>
        </w:tc>
      </w:tr>
      <w:tr w:rsidR="0047389F" w14:paraId="443FBCA5" w14:textId="77777777" w:rsidTr="0047389F">
        <w:trPr>
          <w:cantSplit/>
          <w:trHeight w:val="653"/>
        </w:trPr>
        <w:tc>
          <w:tcPr>
            <w:tcW w:w="446" w:type="pct"/>
          </w:tcPr>
          <w:p w14:paraId="6D1F11F9" w14:textId="0B9E90D8" w:rsidR="0047389F" w:rsidRPr="009A2F1C" w:rsidRDefault="0047389F" w:rsidP="0090739E">
            <w:pPr>
              <w:pStyle w:val="RequirementDescription1"/>
              <w:spacing w:before="0" w:after="0"/>
            </w:pP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lastRenderedPageBreak/>
              <w:t>PoC-02</w:t>
            </w:r>
          </w:p>
        </w:tc>
        <w:tc>
          <w:tcPr>
            <w:tcW w:w="3704" w:type="pct"/>
          </w:tcPr>
          <w:p w14:paraId="761EA146" w14:textId="53A2F12F" w:rsidR="0047389F" w:rsidRDefault="0047389F" w:rsidP="0090739E">
            <w:pPr>
              <w:pStyle w:val="RequirementDescription1"/>
              <w:spacing w:before="0" w:after="0"/>
              <w:rPr>
                <w:rFonts w:ascii="Calibri" w:eastAsia="Times New Roman" w:hAnsi="Calibri" w:cs="Calibri"/>
                <w:color w:val="7F7F7F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7F7F7F"/>
                <w:sz w:val="22"/>
                <w:szCs w:val="22"/>
              </w:rPr>
              <w:t>The following high-level functionality (operation cycle) shall be implemented:</w:t>
            </w:r>
          </w:p>
          <w:p w14:paraId="0BB817ED" w14:textId="77777777" w:rsidR="0047389F" w:rsidRPr="0028783A" w:rsidRDefault="0047389F" w:rsidP="0028783A">
            <w:pPr>
              <w:pStyle w:val="RequirementDescription1"/>
              <w:spacing w:after="0"/>
              <w:rPr>
                <w:rFonts w:ascii="Calibri" w:eastAsia="Times New Roman" w:hAnsi="Calibri" w:cs="Calibri"/>
                <w:color w:val="7F7F7F"/>
                <w:sz w:val="22"/>
                <w:szCs w:val="22"/>
              </w:rPr>
            </w:pPr>
            <w:r w:rsidRPr="0028783A">
              <w:rPr>
                <w:rFonts w:ascii="Calibri" w:eastAsia="Times New Roman" w:hAnsi="Calibri" w:cs="Calibri"/>
                <w:color w:val="7F7F7F"/>
                <w:sz w:val="22"/>
                <w:szCs w:val="22"/>
              </w:rPr>
              <w:t xml:space="preserve">        1. Power up the system.</w:t>
            </w:r>
          </w:p>
          <w:p w14:paraId="307A9220" w14:textId="77777777" w:rsidR="0047389F" w:rsidRPr="0028783A" w:rsidRDefault="0047389F" w:rsidP="0028783A">
            <w:pPr>
              <w:pStyle w:val="RequirementDescription1"/>
              <w:spacing w:after="0"/>
              <w:rPr>
                <w:rFonts w:ascii="Calibri" w:eastAsia="Times New Roman" w:hAnsi="Calibri" w:cs="Calibri"/>
                <w:color w:val="7F7F7F"/>
                <w:sz w:val="22"/>
                <w:szCs w:val="22"/>
              </w:rPr>
            </w:pPr>
            <w:r w:rsidRPr="0028783A">
              <w:rPr>
                <w:rFonts w:ascii="Calibri" w:eastAsia="Times New Roman" w:hAnsi="Calibri" w:cs="Calibri"/>
                <w:color w:val="7F7F7F"/>
                <w:sz w:val="22"/>
                <w:szCs w:val="22"/>
              </w:rPr>
              <w:t xml:space="preserve">        2. Emit a beep for 2 seconds ±100ms to indicate that the system is active.</w:t>
            </w:r>
          </w:p>
          <w:p w14:paraId="6944A3D9" w14:textId="77777777" w:rsidR="0047389F" w:rsidRPr="0028783A" w:rsidRDefault="0047389F" w:rsidP="0028783A">
            <w:pPr>
              <w:pStyle w:val="RequirementDescription1"/>
              <w:spacing w:after="0"/>
              <w:rPr>
                <w:rFonts w:ascii="Calibri" w:eastAsia="Times New Roman" w:hAnsi="Calibri" w:cs="Calibri"/>
                <w:color w:val="7F7F7F"/>
                <w:sz w:val="22"/>
                <w:szCs w:val="22"/>
              </w:rPr>
            </w:pPr>
            <w:r w:rsidRPr="0028783A">
              <w:rPr>
                <w:rFonts w:ascii="Calibri" w:eastAsia="Times New Roman" w:hAnsi="Calibri" w:cs="Calibri"/>
                <w:color w:val="7F7F7F"/>
                <w:sz w:val="22"/>
                <w:szCs w:val="22"/>
              </w:rPr>
              <w:t xml:space="preserve">        3. Turn on the ON/OFF LED to indicate that the system is active.</w:t>
            </w:r>
          </w:p>
          <w:p w14:paraId="094EADF4" w14:textId="77777777" w:rsidR="0047389F" w:rsidRPr="0028783A" w:rsidRDefault="0047389F" w:rsidP="0028783A">
            <w:pPr>
              <w:pStyle w:val="RequirementDescription1"/>
              <w:spacing w:after="0"/>
              <w:rPr>
                <w:rFonts w:ascii="Calibri" w:eastAsia="Times New Roman" w:hAnsi="Calibri" w:cs="Calibri"/>
                <w:color w:val="7F7F7F"/>
                <w:sz w:val="22"/>
                <w:szCs w:val="22"/>
              </w:rPr>
            </w:pPr>
            <w:r w:rsidRPr="0028783A">
              <w:rPr>
                <w:rFonts w:ascii="Calibri" w:eastAsia="Times New Roman" w:hAnsi="Calibri" w:cs="Calibri"/>
                <w:color w:val="7F7F7F"/>
                <w:sz w:val="22"/>
                <w:szCs w:val="22"/>
              </w:rPr>
              <w:t xml:space="preserve">        4. Wait for the defibrillation launch sequence.</w:t>
            </w:r>
          </w:p>
          <w:p w14:paraId="02FE09A9" w14:textId="03EFDF4B" w:rsidR="0047389F" w:rsidRPr="0028783A" w:rsidRDefault="0047389F" w:rsidP="0028783A">
            <w:pPr>
              <w:pStyle w:val="RequirementDescription1"/>
              <w:spacing w:after="0"/>
              <w:rPr>
                <w:rFonts w:ascii="Calibri" w:eastAsia="Times New Roman" w:hAnsi="Calibri" w:cs="Calibri"/>
                <w:color w:val="7F7F7F"/>
                <w:sz w:val="22"/>
                <w:szCs w:val="22"/>
              </w:rPr>
            </w:pPr>
            <w:r w:rsidRPr="0028783A">
              <w:rPr>
                <w:rFonts w:ascii="Calibri" w:eastAsia="Times New Roman" w:hAnsi="Calibri" w:cs="Calibri"/>
                <w:color w:val="7F7F7F"/>
                <w:sz w:val="22"/>
                <w:szCs w:val="22"/>
              </w:rPr>
              <w:t xml:space="preserve">        5. Launch sequence detected (simultaneous press of 2 buttons; after 2 seconds, an LED lights up for 1.5 seconds.  If both buttons are released during this time, the sequence is initiated; otherwise, the LED turns off, and the user must restart the activation sequence).</w:t>
            </w:r>
          </w:p>
          <w:p w14:paraId="66C547AC" w14:textId="77777777" w:rsidR="0047389F" w:rsidRPr="0028783A" w:rsidRDefault="0047389F" w:rsidP="0028783A">
            <w:pPr>
              <w:pStyle w:val="RequirementDescription1"/>
              <w:spacing w:after="0"/>
              <w:rPr>
                <w:rFonts w:ascii="Calibri" w:eastAsia="Times New Roman" w:hAnsi="Calibri" w:cs="Calibri"/>
                <w:color w:val="7F7F7F"/>
                <w:sz w:val="22"/>
                <w:szCs w:val="22"/>
              </w:rPr>
            </w:pPr>
            <w:r w:rsidRPr="0028783A">
              <w:rPr>
                <w:rFonts w:ascii="Calibri" w:eastAsia="Times New Roman" w:hAnsi="Calibri" w:cs="Calibri"/>
                <w:color w:val="7F7F7F"/>
                <w:sz w:val="22"/>
                <w:szCs w:val="22"/>
              </w:rPr>
              <w:t xml:space="preserve">        6. Emit 2 beeps of 1 second ±100ms, spaced 500ms ±100ms apart, to indicate the sequence is about to begin.</w:t>
            </w:r>
          </w:p>
          <w:p w14:paraId="395B82EE" w14:textId="77777777" w:rsidR="0047389F" w:rsidRPr="0028783A" w:rsidRDefault="0047389F" w:rsidP="0028783A">
            <w:pPr>
              <w:pStyle w:val="RequirementDescription1"/>
              <w:spacing w:after="0"/>
              <w:rPr>
                <w:rFonts w:ascii="Calibri" w:eastAsia="Times New Roman" w:hAnsi="Calibri" w:cs="Calibri"/>
                <w:color w:val="7F7F7F"/>
                <w:sz w:val="22"/>
                <w:szCs w:val="22"/>
              </w:rPr>
            </w:pPr>
            <w:r w:rsidRPr="0028783A">
              <w:rPr>
                <w:rFonts w:ascii="Calibri" w:eastAsia="Times New Roman" w:hAnsi="Calibri" w:cs="Calibri"/>
                <w:color w:val="7F7F7F"/>
                <w:sz w:val="22"/>
                <w:szCs w:val="22"/>
              </w:rPr>
              <w:t xml:space="preserve">        7. Activate the first stage of energy conversion to 15V.</w:t>
            </w:r>
          </w:p>
          <w:p w14:paraId="06BAAF18" w14:textId="3DD54168" w:rsidR="0047389F" w:rsidRPr="0028783A" w:rsidRDefault="0047389F" w:rsidP="0028783A">
            <w:pPr>
              <w:pStyle w:val="RequirementDescription1"/>
              <w:spacing w:after="0"/>
              <w:rPr>
                <w:rFonts w:ascii="Calibri" w:eastAsia="Times New Roman" w:hAnsi="Calibri" w:cs="Calibri"/>
                <w:color w:val="7F7F7F"/>
                <w:sz w:val="22"/>
                <w:szCs w:val="22"/>
              </w:rPr>
            </w:pPr>
            <w:r w:rsidRPr="0028783A">
              <w:rPr>
                <w:rFonts w:ascii="Calibri" w:eastAsia="Times New Roman" w:hAnsi="Calibri" w:cs="Calibri"/>
                <w:color w:val="7F7F7F"/>
                <w:sz w:val="22"/>
                <w:szCs w:val="22"/>
              </w:rPr>
              <w:t xml:space="preserve">        8. Charge the capacitor: set the CHARGE pin to 1.</w:t>
            </w:r>
          </w:p>
          <w:p w14:paraId="42DBDBE6" w14:textId="77777777" w:rsidR="0047389F" w:rsidRPr="0028783A" w:rsidRDefault="0047389F" w:rsidP="0028783A">
            <w:pPr>
              <w:pStyle w:val="RequirementDescription1"/>
              <w:spacing w:after="0"/>
              <w:rPr>
                <w:rFonts w:ascii="Calibri" w:eastAsia="Times New Roman" w:hAnsi="Calibri" w:cs="Calibri"/>
                <w:color w:val="7F7F7F"/>
                <w:sz w:val="22"/>
                <w:szCs w:val="22"/>
              </w:rPr>
            </w:pPr>
            <w:r w:rsidRPr="0028783A">
              <w:rPr>
                <w:rFonts w:ascii="Calibri" w:eastAsia="Times New Roman" w:hAnsi="Calibri" w:cs="Calibri"/>
                <w:color w:val="7F7F7F"/>
                <w:sz w:val="22"/>
                <w:szCs w:val="22"/>
              </w:rPr>
              <w:t xml:space="preserve">        9. When the measured voltage is greater than or equal to the target voltage (analog-to-digital conversion): emit 5 beeps of 0.5 seconds, spaced at least 100ms apart, to indicate that the discharge will occur in 5 seconds (after the beeps).</w:t>
            </w:r>
          </w:p>
          <w:p w14:paraId="078FD888" w14:textId="77777777" w:rsidR="0047389F" w:rsidRPr="0028783A" w:rsidRDefault="0047389F" w:rsidP="0028783A">
            <w:pPr>
              <w:pStyle w:val="RequirementDescription1"/>
              <w:spacing w:after="0"/>
              <w:rPr>
                <w:rFonts w:ascii="Calibri" w:eastAsia="Times New Roman" w:hAnsi="Calibri" w:cs="Calibri"/>
                <w:color w:val="7F7F7F"/>
                <w:sz w:val="22"/>
                <w:szCs w:val="22"/>
              </w:rPr>
            </w:pPr>
            <w:r w:rsidRPr="0028783A">
              <w:rPr>
                <w:rFonts w:ascii="Calibri" w:eastAsia="Times New Roman" w:hAnsi="Calibri" w:cs="Calibri"/>
                <w:color w:val="7F7F7F"/>
                <w:sz w:val="22"/>
                <w:szCs w:val="22"/>
              </w:rPr>
              <w:t xml:space="preserve">        10. Wait for 5 seconds.</w:t>
            </w:r>
          </w:p>
          <w:p w14:paraId="347281F2" w14:textId="77777777" w:rsidR="0047389F" w:rsidRPr="0028783A" w:rsidRDefault="0047389F" w:rsidP="0028783A">
            <w:pPr>
              <w:pStyle w:val="RequirementDescription1"/>
              <w:spacing w:after="0"/>
              <w:rPr>
                <w:rFonts w:ascii="Calibri" w:eastAsia="Times New Roman" w:hAnsi="Calibri" w:cs="Calibri"/>
                <w:color w:val="7F7F7F"/>
                <w:sz w:val="22"/>
                <w:szCs w:val="22"/>
              </w:rPr>
            </w:pPr>
            <w:r w:rsidRPr="0028783A">
              <w:rPr>
                <w:rFonts w:ascii="Calibri" w:eastAsia="Times New Roman" w:hAnsi="Calibri" w:cs="Calibri"/>
                <w:color w:val="7F7F7F"/>
                <w:sz w:val="22"/>
                <w:szCs w:val="22"/>
              </w:rPr>
              <w:t xml:space="preserve">        11. Execute the defibrillation sequence.</w:t>
            </w:r>
          </w:p>
          <w:p w14:paraId="340BBB6F" w14:textId="27EFDEA8" w:rsidR="0047389F" w:rsidRPr="0090739E" w:rsidRDefault="0047389F" w:rsidP="0028783A">
            <w:pPr>
              <w:pStyle w:val="RequirementDescription1"/>
              <w:spacing w:before="0" w:after="0"/>
              <w:rPr>
                <w:rFonts w:ascii="Calibri" w:eastAsia="Times New Roman" w:hAnsi="Calibri" w:cs="Calibri"/>
                <w:color w:val="7F7F7F"/>
                <w:sz w:val="22"/>
                <w:szCs w:val="22"/>
              </w:rPr>
            </w:pPr>
            <w:r w:rsidRPr="0028783A">
              <w:rPr>
                <w:rFonts w:ascii="Calibri" w:eastAsia="Times New Roman" w:hAnsi="Calibri" w:cs="Calibri"/>
                <w:color w:val="7F7F7F"/>
                <w:sz w:val="22"/>
                <w:szCs w:val="22"/>
              </w:rPr>
              <w:t xml:space="preserve">        12. Fully discharge the capacitor. End condition: voltage across the capacitor is less than or equal to 50V. The discharge is achieved by setting a discharge pin to 0.</w:t>
            </w:r>
          </w:p>
          <w:p w14:paraId="101DEF8C" w14:textId="77777777" w:rsidR="0047389F" w:rsidRPr="0090739E" w:rsidRDefault="0047389F" w:rsidP="0090739E">
            <w:pPr>
              <w:pStyle w:val="RequirementDescription1"/>
              <w:spacing w:before="0"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</w:p>
        </w:tc>
        <w:tc>
          <w:tcPr>
            <w:tcW w:w="850" w:type="pct"/>
          </w:tcPr>
          <w:p w14:paraId="07939820" w14:textId="2C6B2A19" w:rsidR="0047389F" w:rsidRPr="0090739E" w:rsidRDefault="0047389F" w:rsidP="0090739E">
            <w:pPr>
              <w:pStyle w:val="RequirementDescription1"/>
              <w:spacing w:before="0"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  <w:r w:rsidRPr="0090739E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Req: Open / Edit, 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assigned to Dragomirescu, Liviu</w:t>
            </w:r>
          </w:p>
        </w:tc>
      </w:tr>
      <w:tr w:rsidR="0047389F" w14:paraId="3FE5CD5D" w14:textId="77777777" w:rsidTr="0047389F">
        <w:trPr>
          <w:cantSplit/>
          <w:trHeight w:val="653"/>
        </w:trPr>
        <w:tc>
          <w:tcPr>
            <w:tcW w:w="446" w:type="pct"/>
          </w:tcPr>
          <w:p w14:paraId="5C34E88C" w14:textId="5E6FAB2E" w:rsidR="0047389F" w:rsidRPr="009A2F1C" w:rsidRDefault="0047389F" w:rsidP="0090739E">
            <w:pPr>
              <w:pStyle w:val="RequirementDescription1"/>
              <w:spacing w:before="0" w:after="0"/>
            </w:pP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lastRenderedPageBreak/>
              <w:t>PoC-03</w:t>
            </w:r>
          </w:p>
        </w:tc>
        <w:tc>
          <w:tcPr>
            <w:tcW w:w="3704" w:type="pct"/>
          </w:tcPr>
          <w:p w14:paraId="5210A6E4" w14:textId="1168B179" w:rsidR="0047389F" w:rsidRDefault="0047389F" w:rsidP="0090739E">
            <w:pPr>
              <w:pStyle w:val="RequirementDescription1"/>
              <w:spacing w:before="0" w:after="0"/>
              <w:rPr>
                <w:rFonts w:ascii="Calibri" w:eastAsia="Times New Roman" w:hAnsi="Calibri" w:cs="Calibri"/>
                <w:color w:val="7F7F7F"/>
                <w:sz w:val="22"/>
              </w:rPr>
            </w:pPr>
            <w:r>
              <w:rPr>
                <w:rFonts w:ascii="Calibri" w:eastAsia="Times New Roman" w:hAnsi="Calibri" w:cs="Calibri"/>
                <w:color w:val="7F7F7F"/>
                <w:sz w:val="22"/>
              </w:rPr>
              <w:t xml:space="preserve">The following signals from ST PoC shall be used on the </w:t>
            </w:r>
            <w:proofErr w:type="spellStart"/>
            <w:r>
              <w:rPr>
                <w:rFonts w:ascii="Calibri" w:eastAsia="Times New Roman" w:hAnsi="Calibri" w:cs="Calibri"/>
                <w:color w:val="7F7F7F"/>
                <w:sz w:val="22"/>
              </w:rPr>
              <w:t>nRF</w:t>
            </w:r>
            <w:proofErr w:type="spellEnd"/>
            <w:r>
              <w:rPr>
                <w:rFonts w:ascii="Calibri" w:eastAsia="Times New Roman" w:hAnsi="Calibri" w:cs="Calibri"/>
                <w:color w:val="7F7F7F"/>
                <w:sz w:val="22"/>
              </w:rPr>
              <w:t xml:space="preserve"> PoC:</w:t>
            </w:r>
          </w:p>
          <w:p w14:paraId="32632401" w14:textId="656CFD01" w:rsidR="0047389F" w:rsidRDefault="0047389F" w:rsidP="00857B64">
            <w:pPr>
              <w:pStyle w:val="RequirementDescription1"/>
              <w:numPr>
                <w:ilvl w:val="0"/>
                <w:numId w:val="21"/>
              </w:numPr>
              <w:spacing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OUT_IGBT_1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 (H-BRIDGE_IGBT_1_CMD, </w:t>
            </w: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PG14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 on ST) --&gt; P1.11? on </w:t>
            </w:r>
            <w:proofErr w:type="spellStart"/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nRF</w:t>
            </w:r>
            <w:proofErr w:type="spellEnd"/>
          </w:p>
          <w:p w14:paraId="0EEAC6E7" w14:textId="44149A37" w:rsidR="0047389F" w:rsidRDefault="0047389F" w:rsidP="00857B64">
            <w:pPr>
              <w:pStyle w:val="RequirementDescription1"/>
              <w:numPr>
                <w:ilvl w:val="0"/>
                <w:numId w:val="21"/>
              </w:numPr>
              <w:spacing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OUT_IGBT_2 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(H-BRIDGE_IGBT_2_CMD, </w:t>
            </w: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PG8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 on ST) --&gt; P1.12? on </w:t>
            </w:r>
            <w:proofErr w:type="spellStart"/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nRF</w:t>
            </w:r>
            <w:proofErr w:type="spellEnd"/>
          </w:p>
          <w:p w14:paraId="792B38AF" w14:textId="25B5A200" w:rsidR="0047389F" w:rsidRDefault="0047389F" w:rsidP="00857B64">
            <w:pPr>
              <w:pStyle w:val="RequirementDescription1"/>
              <w:numPr>
                <w:ilvl w:val="0"/>
                <w:numId w:val="21"/>
              </w:numPr>
              <w:spacing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OUT_IGBT_3 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(H-BRIDGE_IGBT_3_CMD, </w:t>
            </w: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PF12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 on ST) --&gt; P1.14? on </w:t>
            </w:r>
            <w:proofErr w:type="spellStart"/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nRF</w:t>
            </w:r>
            <w:proofErr w:type="spellEnd"/>
          </w:p>
          <w:p w14:paraId="794E62CB" w14:textId="7B05B9CB" w:rsidR="0047389F" w:rsidRDefault="0047389F" w:rsidP="00857B64">
            <w:pPr>
              <w:pStyle w:val="RequirementDescription1"/>
              <w:numPr>
                <w:ilvl w:val="0"/>
                <w:numId w:val="21"/>
              </w:numPr>
              <w:spacing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OUT_IGBT_4 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(H-BRIDGE_IGBT_4_CMD, </w:t>
            </w: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PG4 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on ST) --&gt; P1.15? on </w:t>
            </w:r>
            <w:proofErr w:type="spellStart"/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nRF</w:t>
            </w:r>
            <w:proofErr w:type="spellEnd"/>
          </w:p>
          <w:p w14:paraId="6F66EF2C" w14:textId="106C05B6" w:rsidR="0047389F" w:rsidRDefault="0047389F" w:rsidP="00857B64">
            <w:pPr>
              <w:pStyle w:val="RequirementDescription1"/>
              <w:numPr>
                <w:ilvl w:val="0"/>
                <w:numId w:val="21"/>
              </w:numPr>
              <w:spacing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OUT_ENABLE_DISCHARGE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 (DISCHARGE_CAP_CMD, </w:t>
            </w: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PE15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 on ST) --&gt; P0.21? on </w:t>
            </w:r>
            <w:proofErr w:type="spellStart"/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nRF</w:t>
            </w:r>
            <w:proofErr w:type="spellEnd"/>
          </w:p>
          <w:p w14:paraId="210353EE" w14:textId="033EF3CB" w:rsidR="0047389F" w:rsidRDefault="0047389F" w:rsidP="00857B64">
            <w:pPr>
              <w:pStyle w:val="RequirementDescription1"/>
              <w:numPr>
                <w:ilvl w:val="0"/>
                <w:numId w:val="21"/>
              </w:numPr>
              <w:spacing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ADC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 (capacitor </w:t>
            </w: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charge measurement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, PC3 on ST) --&gt; P0.05 on </w:t>
            </w:r>
            <w:proofErr w:type="spellStart"/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nRF</w:t>
            </w:r>
            <w:proofErr w:type="spellEnd"/>
          </w:p>
          <w:p w14:paraId="0D9B57F0" w14:textId="7BA83AFF" w:rsidR="0047389F" w:rsidRDefault="0047389F" w:rsidP="00857B64">
            <w:pPr>
              <w:pStyle w:val="RequirementDescription1"/>
              <w:numPr>
                <w:ilvl w:val="0"/>
                <w:numId w:val="21"/>
              </w:numPr>
              <w:spacing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OUT_LV_ENABLE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 (LV_ENABLE, </w:t>
            </w: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PC2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 on ST) --&gt; P1.06 on </w:t>
            </w:r>
            <w:proofErr w:type="spellStart"/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nRF</w:t>
            </w:r>
            <w:proofErr w:type="spellEnd"/>
          </w:p>
          <w:p w14:paraId="014531A9" w14:textId="2418A52A" w:rsidR="0047389F" w:rsidRDefault="0047389F" w:rsidP="00857B64">
            <w:pPr>
              <w:pStyle w:val="RequirementDescription1"/>
              <w:numPr>
                <w:ilvl w:val="0"/>
                <w:numId w:val="21"/>
              </w:numPr>
              <w:spacing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OUT_HV_ENABL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E (HV_ENABLE, </w:t>
            </w: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PE6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 on ST) --&gt; P0.23 on </w:t>
            </w:r>
            <w:proofErr w:type="spellStart"/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nRF</w:t>
            </w:r>
            <w:proofErr w:type="spellEnd"/>
          </w:p>
          <w:p w14:paraId="62E0BB63" w14:textId="4AA98158" w:rsidR="0047389F" w:rsidRDefault="0047389F" w:rsidP="00857B64">
            <w:pPr>
              <w:pStyle w:val="RequirementDescription1"/>
              <w:numPr>
                <w:ilvl w:val="0"/>
                <w:numId w:val="21"/>
              </w:numPr>
              <w:spacing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IN_DONE_FLAG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 (DONE_FLAG, </w:t>
            </w: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PG15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 on ST) --&gt; P0.06 on </w:t>
            </w:r>
            <w:proofErr w:type="spellStart"/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nRF</w:t>
            </w:r>
            <w:proofErr w:type="spellEnd"/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, GPIO</w:t>
            </w:r>
          </w:p>
          <w:p w14:paraId="4684514B" w14:textId="77A3315C" w:rsidR="0047389F" w:rsidRDefault="0047389F" w:rsidP="00857B64">
            <w:pPr>
              <w:pStyle w:val="RequirementDescription1"/>
              <w:numPr>
                <w:ilvl w:val="0"/>
                <w:numId w:val="21"/>
              </w:numPr>
              <w:spacing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IN_FAULT_FLAG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 (</w:t>
            </w: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PG10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 on ST) --&gt; P0.07 on </w:t>
            </w:r>
            <w:proofErr w:type="spellStart"/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nRF</w:t>
            </w:r>
            <w:proofErr w:type="spellEnd"/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, GPIO</w:t>
            </w:r>
          </w:p>
          <w:p w14:paraId="2CC891A0" w14:textId="451A748B" w:rsidR="0047389F" w:rsidRDefault="0047389F" w:rsidP="00857B64">
            <w:pPr>
              <w:pStyle w:val="RequirementDescription1"/>
              <w:numPr>
                <w:ilvl w:val="0"/>
                <w:numId w:val="21"/>
              </w:numPr>
              <w:spacing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LED_SHOCK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 (</w:t>
            </w: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PD6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 on ST) --&gt; P0.31 on </w:t>
            </w:r>
            <w:proofErr w:type="spellStart"/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nRF</w:t>
            </w:r>
            <w:proofErr w:type="spellEnd"/>
          </w:p>
          <w:p w14:paraId="6F2216D2" w14:textId="3CE88512" w:rsidR="0047389F" w:rsidRDefault="0047389F" w:rsidP="00857B64">
            <w:pPr>
              <w:pStyle w:val="RequirementDescription1"/>
              <w:numPr>
                <w:ilvl w:val="0"/>
                <w:numId w:val="21"/>
              </w:numPr>
              <w:spacing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LD1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 (</w:t>
            </w: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PB0 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on ST, </w:t>
            </w: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green led, </w:t>
            </w:r>
            <w:proofErr w:type="spellStart"/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sw</w:t>
            </w:r>
            <w:proofErr w:type="spellEnd"/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 running)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 --&gt; P0.28 on </w:t>
            </w:r>
            <w:proofErr w:type="spellStart"/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nRF</w:t>
            </w:r>
            <w:proofErr w:type="spellEnd"/>
          </w:p>
          <w:p w14:paraId="172DC088" w14:textId="51075459" w:rsidR="0047389F" w:rsidRDefault="0047389F" w:rsidP="00857B64">
            <w:pPr>
              <w:pStyle w:val="RequirementDescription1"/>
              <w:numPr>
                <w:ilvl w:val="0"/>
                <w:numId w:val="21"/>
              </w:numPr>
              <w:spacing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LED_ERROR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 (</w:t>
            </w: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PD1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 on ST) --&gt; P0.19 on </w:t>
            </w:r>
            <w:proofErr w:type="spellStart"/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nRF</w:t>
            </w:r>
            <w:proofErr w:type="spellEnd"/>
          </w:p>
          <w:p w14:paraId="23102D44" w14:textId="7DD98D07" w:rsidR="0047389F" w:rsidRDefault="0047389F" w:rsidP="00857B64">
            <w:pPr>
              <w:pStyle w:val="RequirementDescription1"/>
              <w:numPr>
                <w:ilvl w:val="0"/>
                <w:numId w:val="21"/>
              </w:numPr>
              <w:spacing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LD2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 (</w:t>
            </w: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PE1 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on ST, </w:t>
            </w: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yellow led, cycle in progress)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 --&gt; P0.30 on </w:t>
            </w:r>
            <w:proofErr w:type="spellStart"/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nRF</w:t>
            </w:r>
            <w:proofErr w:type="spellEnd"/>
          </w:p>
          <w:p w14:paraId="23463A81" w14:textId="5DADAD61" w:rsidR="0047389F" w:rsidRDefault="0047389F" w:rsidP="00857B64">
            <w:pPr>
              <w:pStyle w:val="RequirementDescription1"/>
              <w:numPr>
                <w:ilvl w:val="0"/>
                <w:numId w:val="21"/>
              </w:numPr>
              <w:spacing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OUT_BREATHING_LED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 (</w:t>
            </w: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PC7 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on ST) --&gt; P0.12 on </w:t>
            </w:r>
            <w:proofErr w:type="spellStart"/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nRF</w:t>
            </w:r>
            <w:proofErr w:type="spellEnd"/>
          </w:p>
          <w:p w14:paraId="2B72D2F0" w14:textId="2D359985" w:rsidR="0047389F" w:rsidRDefault="0047389F" w:rsidP="00857B64">
            <w:pPr>
              <w:pStyle w:val="RequirementDescription1"/>
              <w:numPr>
                <w:ilvl w:val="0"/>
                <w:numId w:val="21"/>
              </w:numPr>
              <w:spacing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(TBD which is the </w:t>
            </w: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red led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 indicating that </w:t>
            </w: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capacitor is charged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)</w:t>
            </w:r>
          </w:p>
          <w:p w14:paraId="459F0714" w14:textId="77777777" w:rsidR="0047389F" w:rsidRDefault="0047389F" w:rsidP="00857B64">
            <w:pPr>
              <w:pStyle w:val="RequirementDescription1"/>
              <w:numPr>
                <w:ilvl w:val="0"/>
                <w:numId w:val="21"/>
              </w:numPr>
              <w:spacing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OUT_BUZZER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 (</w:t>
            </w: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PC6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 on ST</w:t>
            </w:r>
            <w:r w:rsidRPr="00857B64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, PWM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) --&gt; P0.29 on </w:t>
            </w:r>
            <w:proofErr w:type="spellStart"/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nRF</w:t>
            </w:r>
            <w:proofErr w:type="spellEnd"/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 (active high, no PWM)</w:t>
            </w:r>
          </w:p>
          <w:p w14:paraId="5F9745FA" w14:textId="7436DC02" w:rsidR="0047389F" w:rsidRDefault="0047389F" w:rsidP="00857B64">
            <w:pPr>
              <w:pStyle w:val="RequirementDescription1"/>
              <w:numPr>
                <w:ilvl w:val="0"/>
                <w:numId w:val="21"/>
              </w:numPr>
              <w:spacing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BTN_1 (PE3 on ST) --&gt; P0.24 on </w:t>
            </w:r>
            <w:proofErr w:type="spellStart"/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nRF</w:t>
            </w:r>
            <w:proofErr w:type="spellEnd"/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 </w:t>
            </w:r>
          </w:p>
          <w:p w14:paraId="63DF68FE" w14:textId="6C463E7D" w:rsidR="0047389F" w:rsidRPr="00857B64" w:rsidRDefault="0047389F" w:rsidP="00857B64">
            <w:pPr>
              <w:pStyle w:val="RequirementDescription1"/>
              <w:numPr>
                <w:ilvl w:val="0"/>
                <w:numId w:val="21"/>
              </w:numPr>
              <w:spacing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BTN_2 (PF1 on ST) --&gt; P0.08 on </w:t>
            </w:r>
            <w:proofErr w:type="spellStart"/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nRF</w:t>
            </w:r>
            <w:proofErr w:type="spellEnd"/>
          </w:p>
        </w:tc>
        <w:tc>
          <w:tcPr>
            <w:tcW w:w="850" w:type="pct"/>
          </w:tcPr>
          <w:p w14:paraId="02C0F78F" w14:textId="3A18AAFA" w:rsidR="0047389F" w:rsidRPr="0090739E" w:rsidRDefault="0047389F" w:rsidP="0090739E">
            <w:pPr>
              <w:pStyle w:val="RequirementDescription1"/>
              <w:spacing w:before="0"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  <w:r w:rsidRPr="0090739E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Req: Open / Edit, 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assigned to Dragomirescu, Liviu</w:t>
            </w:r>
          </w:p>
        </w:tc>
      </w:tr>
      <w:tr w:rsidR="0047389F" w14:paraId="2F7678E4" w14:textId="77777777" w:rsidTr="0047389F">
        <w:trPr>
          <w:cantSplit/>
          <w:trHeight w:val="653"/>
        </w:trPr>
        <w:tc>
          <w:tcPr>
            <w:tcW w:w="446" w:type="pct"/>
          </w:tcPr>
          <w:p w14:paraId="6E044D44" w14:textId="5C59FD37" w:rsidR="0047389F" w:rsidRPr="009A2F1C" w:rsidRDefault="0047389F" w:rsidP="0090739E">
            <w:pPr>
              <w:pStyle w:val="RequirementDescription1"/>
              <w:spacing w:before="0" w:after="0"/>
            </w:pP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lastRenderedPageBreak/>
              <w:t>PoC-04</w:t>
            </w:r>
          </w:p>
        </w:tc>
        <w:tc>
          <w:tcPr>
            <w:tcW w:w="3704" w:type="pct"/>
          </w:tcPr>
          <w:p w14:paraId="603E3158" w14:textId="07608144" w:rsidR="0047389F" w:rsidRPr="0090739E" w:rsidRDefault="0047389F" w:rsidP="0090739E">
            <w:pPr>
              <w:pStyle w:val="RequirementDescription1"/>
              <w:spacing w:before="0" w:after="0"/>
              <w:rPr>
                <w:rFonts w:ascii="Calibri" w:eastAsia="Times New Roman" w:hAnsi="Calibri" w:cs="Calibri"/>
                <w:color w:val="7F7F7F"/>
                <w:sz w:val="22"/>
                <w:szCs w:val="22"/>
              </w:rPr>
            </w:pPr>
            <w:r w:rsidRPr="0090739E">
              <w:rPr>
                <w:rFonts w:ascii="Calibri" w:eastAsia="Times New Roman" w:hAnsi="Calibri" w:cs="Calibri"/>
                <w:color w:val="7F7F7F"/>
                <w:sz w:val="22"/>
              </w:rPr>
              <w:t xml:space="preserve">The </w:t>
            </w:r>
            <w:r>
              <w:rPr>
                <w:rFonts w:ascii="Calibri" w:eastAsia="Times New Roman" w:hAnsi="Calibri" w:cs="Calibri"/>
                <w:color w:val="7F7F7F"/>
                <w:sz w:val="22"/>
              </w:rPr>
              <w:t>following charge/discharge sequence shall be implemented:</w:t>
            </w:r>
          </w:p>
          <w:p w14:paraId="1C453374" w14:textId="1A534EB5" w:rsidR="0047389F" w:rsidRPr="0090739E" w:rsidRDefault="0047389F" w:rsidP="0090739E">
            <w:pPr>
              <w:pStyle w:val="RequirementDescription1"/>
              <w:spacing w:before="0" w:after="0"/>
              <w:rPr>
                <w:rFonts w:ascii="Calibri" w:eastAsia="Times New Roman" w:hAnsi="Calibri" w:cs="Calibri"/>
                <w:color w:val="7F7F7F"/>
                <w:sz w:val="22"/>
                <w:szCs w:val="22"/>
              </w:rPr>
            </w:pPr>
            <w:r w:rsidRPr="00857B64">
              <w:rPr>
                <w:rFonts w:ascii="Calibri" w:eastAsia="Times New Roman" w:hAnsi="Calibri" w:cs="Calibri"/>
                <w:noProof/>
                <w:color w:val="7F7F7F"/>
                <w:sz w:val="22"/>
                <w:szCs w:val="22"/>
              </w:rPr>
              <w:drawing>
                <wp:inline distT="0" distB="0" distL="0" distR="0" wp14:anchorId="08FF46E8" wp14:editId="444FDAE4">
                  <wp:extent cx="3322955" cy="1800225"/>
                  <wp:effectExtent l="0" t="0" r="0" b="9525"/>
                  <wp:docPr id="460868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86815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95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D3A1F0" w14:textId="77777777" w:rsidR="0047389F" w:rsidRPr="0090739E" w:rsidRDefault="0047389F" w:rsidP="0090739E">
            <w:pPr>
              <w:pStyle w:val="RequirementDescription1"/>
              <w:spacing w:before="0" w:after="0"/>
              <w:rPr>
                <w:rFonts w:ascii="Calibri" w:eastAsia="Times New Roman" w:hAnsi="Calibri" w:cs="Calibri"/>
                <w:color w:val="7F7F7F"/>
                <w:sz w:val="22"/>
                <w:szCs w:val="22"/>
              </w:rPr>
            </w:pPr>
            <w:r w:rsidRPr="0090739E">
              <w:rPr>
                <w:rFonts w:ascii="Calibri" w:eastAsia="Times New Roman" w:hAnsi="Calibri" w:cs="Calibri"/>
                <w:color w:val="7F7F7F"/>
                <w:sz w:val="22"/>
              </w:rPr>
              <w:t> </w:t>
            </w:r>
          </w:p>
          <w:p w14:paraId="42F841E3" w14:textId="77777777" w:rsidR="0047389F" w:rsidRPr="0090739E" w:rsidRDefault="0047389F" w:rsidP="0090739E">
            <w:pPr>
              <w:pStyle w:val="RequirementDescription1"/>
              <w:spacing w:before="0"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</w:p>
        </w:tc>
        <w:tc>
          <w:tcPr>
            <w:tcW w:w="850" w:type="pct"/>
          </w:tcPr>
          <w:p w14:paraId="4E0EF915" w14:textId="1CD0B335" w:rsidR="0047389F" w:rsidRPr="0090739E" w:rsidRDefault="0047389F" w:rsidP="0090739E">
            <w:pPr>
              <w:pStyle w:val="RequirementDescription1"/>
              <w:spacing w:before="0"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  <w:r w:rsidRPr="0090739E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Req: Open / Edit, 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assigned to Dragomirescu, Liviu</w:t>
            </w:r>
          </w:p>
        </w:tc>
      </w:tr>
      <w:tr w:rsidR="0047389F" w14:paraId="3CDC7B6B" w14:textId="77777777" w:rsidTr="0047389F">
        <w:trPr>
          <w:cantSplit/>
          <w:trHeight w:val="653"/>
        </w:trPr>
        <w:tc>
          <w:tcPr>
            <w:tcW w:w="446" w:type="pct"/>
          </w:tcPr>
          <w:p w14:paraId="6F0889A2" w14:textId="095B771A" w:rsidR="0047389F" w:rsidRPr="009A2F1C" w:rsidRDefault="0047389F" w:rsidP="0090739E">
            <w:pPr>
              <w:pStyle w:val="RequirementDescription1"/>
              <w:spacing w:before="0" w:after="0"/>
            </w:pP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PoC-05</w:t>
            </w:r>
          </w:p>
        </w:tc>
        <w:tc>
          <w:tcPr>
            <w:tcW w:w="3704" w:type="pct"/>
          </w:tcPr>
          <w:p w14:paraId="16B1F0EF" w14:textId="6D175512" w:rsidR="0047389F" w:rsidRDefault="0047389F" w:rsidP="003046D8">
            <w:pPr>
              <w:pStyle w:val="RequirementDescription1"/>
              <w:spacing w:before="0" w:after="0"/>
              <w:rPr>
                <w:rFonts w:ascii="Calibri" w:eastAsia="Times New Roman" w:hAnsi="Calibri" w:cs="Calibri"/>
                <w:color w:val="7F7F7F"/>
                <w:sz w:val="22"/>
              </w:rPr>
            </w:pPr>
            <w:r>
              <w:rPr>
                <w:rFonts w:ascii="Calibri" w:eastAsia="Times New Roman" w:hAnsi="Calibri" w:cs="Calibri"/>
                <w:color w:val="7F7F7F"/>
                <w:sz w:val="22"/>
              </w:rPr>
              <w:t xml:space="preserve">The following signals shall be used on the </w:t>
            </w:r>
            <w:proofErr w:type="spellStart"/>
            <w:r>
              <w:rPr>
                <w:rFonts w:ascii="Calibri" w:eastAsia="Times New Roman" w:hAnsi="Calibri" w:cs="Calibri"/>
                <w:color w:val="7F7F7F"/>
                <w:sz w:val="22"/>
              </w:rPr>
              <w:t>nRF</w:t>
            </w:r>
            <w:proofErr w:type="spellEnd"/>
            <w:r>
              <w:rPr>
                <w:rFonts w:ascii="Calibri" w:eastAsia="Times New Roman" w:hAnsi="Calibri" w:cs="Calibri"/>
                <w:color w:val="7F7F7F"/>
                <w:sz w:val="22"/>
              </w:rPr>
              <w:t xml:space="preserve"> PoC (in addition to the signals listed on PoC-03):</w:t>
            </w:r>
          </w:p>
          <w:p w14:paraId="4374B5F3" w14:textId="1699C855" w:rsidR="0047389F" w:rsidRDefault="0047389F" w:rsidP="003046D8">
            <w:pPr>
              <w:pStyle w:val="RequirementDescription1"/>
              <w:numPr>
                <w:ilvl w:val="0"/>
                <w:numId w:val="21"/>
              </w:numPr>
              <w:spacing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P1.04 GPIO output, set to high on </w:t>
            </w:r>
            <w:proofErr w:type="spellStart"/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fw</w:t>
            </w:r>
            <w:proofErr w:type="spellEnd"/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 start</w:t>
            </w:r>
          </w:p>
          <w:p w14:paraId="3C29EC87" w14:textId="152D0868" w:rsidR="0047389F" w:rsidRDefault="0047389F" w:rsidP="003046D8">
            <w:pPr>
              <w:pStyle w:val="RequirementDescription1"/>
              <w:numPr>
                <w:ilvl w:val="0"/>
                <w:numId w:val="21"/>
              </w:numPr>
              <w:spacing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P0.25 GPIO output, set to high on </w:t>
            </w:r>
            <w:proofErr w:type="spellStart"/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fw</w:t>
            </w:r>
            <w:proofErr w:type="spellEnd"/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 start</w:t>
            </w:r>
          </w:p>
          <w:p w14:paraId="2340B97C" w14:textId="3F797E72" w:rsidR="0047389F" w:rsidRDefault="0047389F" w:rsidP="003046D8">
            <w:pPr>
              <w:pStyle w:val="RequirementDescription1"/>
              <w:numPr>
                <w:ilvl w:val="0"/>
                <w:numId w:val="21"/>
              </w:numPr>
              <w:spacing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P1.06 GPIO output, set the same as P1.05</w:t>
            </w:r>
          </w:p>
          <w:p w14:paraId="0E75E7B4" w14:textId="2402CD5A" w:rsidR="0047389F" w:rsidRDefault="0047389F" w:rsidP="003046D8">
            <w:pPr>
              <w:pStyle w:val="RequirementDescription1"/>
              <w:numPr>
                <w:ilvl w:val="0"/>
                <w:numId w:val="21"/>
              </w:numPr>
              <w:spacing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P0.29 GPIO output (OUT_BUZZER) shall behave differently from PC6 on ST, no PWM, set high when active</w:t>
            </w:r>
          </w:p>
          <w:p w14:paraId="2464FBA4" w14:textId="345691CD" w:rsidR="0047389F" w:rsidRDefault="0047389F" w:rsidP="003046D8">
            <w:pPr>
              <w:pStyle w:val="RequirementDescription1"/>
              <w:numPr>
                <w:ilvl w:val="0"/>
                <w:numId w:val="21"/>
              </w:numPr>
              <w:spacing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P0.02? GPIO input, acts also as BTN_1</w:t>
            </w:r>
          </w:p>
          <w:p w14:paraId="0D359DB7" w14:textId="189B3E4E" w:rsidR="0047389F" w:rsidRPr="0090739E" w:rsidRDefault="0047389F" w:rsidP="0090739E">
            <w:pPr>
              <w:pStyle w:val="RequirementDescription1"/>
              <w:spacing w:before="0"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</w:p>
        </w:tc>
        <w:tc>
          <w:tcPr>
            <w:tcW w:w="850" w:type="pct"/>
          </w:tcPr>
          <w:p w14:paraId="06EC9353" w14:textId="45769A6A" w:rsidR="0047389F" w:rsidRPr="0090739E" w:rsidRDefault="0047389F" w:rsidP="0090739E">
            <w:pPr>
              <w:pStyle w:val="RequirementDescription1"/>
              <w:spacing w:before="0"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  <w:r w:rsidRPr="0090739E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Req: Open / Edit, 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assigned to Dragomirescu, Liviu</w:t>
            </w:r>
          </w:p>
        </w:tc>
      </w:tr>
      <w:tr w:rsidR="0047389F" w14:paraId="6AD39216" w14:textId="77777777" w:rsidTr="0047389F">
        <w:trPr>
          <w:cantSplit/>
          <w:trHeight w:val="653"/>
        </w:trPr>
        <w:tc>
          <w:tcPr>
            <w:tcW w:w="446" w:type="pct"/>
          </w:tcPr>
          <w:p w14:paraId="0CBF5433" w14:textId="50F6E134" w:rsidR="0047389F" w:rsidRDefault="0047389F" w:rsidP="0090739E">
            <w:pPr>
              <w:pStyle w:val="RequirementDescription1"/>
              <w:spacing w:before="0"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PoC-06</w:t>
            </w:r>
          </w:p>
        </w:tc>
        <w:tc>
          <w:tcPr>
            <w:tcW w:w="3704" w:type="pct"/>
          </w:tcPr>
          <w:p w14:paraId="230DE8BE" w14:textId="5B99EB80" w:rsidR="0047389F" w:rsidRDefault="0047389F" w:rsidP="003046D8">
            <w:pPr>
              <w:pStyle w:val="RequirementDescription1"/>
              <w:spacing w:before="0" w:after="0"/>
              <w:rPr>
                <w:rFonts w:ascii="Calibri" w:eastAsia="Times New Roman" w:hAnsi="Calibri" w:cs="Calibri"/>
                <w:color w:val="7F7F7F"/>
                <w:sz w:val="22"/>
              </w:rPr>
            </w:pPr>
            <w:r>
              <w:rPr>
                <w:rFonts w:ascii="Calibri" w:eastAsia="Times New Roman" w:hAnsi="Calibri" w:cs="Calibri"/>
                <w:color w:val="7F7F7F"/>
                <w:sz w:val="22"/>
              </w:rPr>
              <w:t>Output state change to serial output (e.g., powered up, start charging, pause N seconds, prepare to apply shock, start discharging, completed discharging)</w:t>
            </w:r>
          </w:p>
        </w:tc>
        <w:tc>
          <w:tcPr>
            <w:tcW w:w="850" w:type="pct"/>
          </w:tcPr>
          <w:p w14:paraId="7BA45812" w14:textId="18B4B65A" w:rsidR="0047389F" w:rsidRPr="0090739E" w:rsidRDefault="0047389F" w:rsidP="0090739E">
            <w:pPr>
              <w:pStyle w:val="RequirementDescription1"/>
              <w:spacing w:before="0"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  <w:r w:rsidRPr="0090739E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Req: Open / Edit, 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assigned to Dragomirescu, Liviu</w:t>
            </w:r>
          </w:p>
        </w:tc>
      </w:tr>
      <w:tr w:rsidR="00DA47B8" w14:paraId="5E037397" w14:textId="77777777" w:rsidTr="0047389F">
        <w:trPr>
          <w:cantSplit/>
          <w:trHeight w:val="653"/>
        </w:trPr>
        <w:tc>
          <w:tcPr>
            <w:tcW w:w="446" w:type="pct"/>
          </w:tcPr>
          <w:p w14:paraId="5086B886" w14:textId="25C8DE8D" w:rsidR="00DA47B8" w:rsidRDefault="00DA47B8" w:rsidP="00DA47B8">
            <w:pPr>
              <w:pStyle w:val="RequirementDescription1"/>
              <w:spacing w:before="0"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PoC-07</w:t>
            </w:r>
          </w:p>
        </w:tc>
        <w:tc>
          <w:tcPr>
            <w:tcW w:w="3704" w:type="pct"/>
          </w:tcPr>
          <w:p w14:paraId="585F1170" w14:textId="77777777" w:rsidR="00DA47B8" w:rsidRDefault="00DA47B8" w:rsidP="00DA47B8">
            <w:pPr>
              <w:pStyle w:val="RequirementDescription1"/>
              <w:spacing w:before="0" w:after="0"/>
              <w:rPr>
                <w:rFonts w:ascii="Calibri" w:eastAsia="Times New Roman" w:hAnsi="Calibri" w:cs="Calibri"/>
                <w:color w:val="7F7F7F"/>
                <w:sz w:val="22"/>
              </w:rPr>
            </w:pPr>
            <w:r>
              <w:rPr>
                <w:rFonts w:ascii="Calibri" w:eastAsia="Times New Roman" w:hAnsi="Calibri" w:cs="Calibri"/>
                <w:color w:val="7F7F7F"/>
                <w:sz w:val="22"/>
              </w:rPr>
              <w:t>The following code shall be ported:</w:t>
            </w:r>
          </w:p>
          <w:p w14:paraId="4C469B89" w14:textId="77777777" w:rsidR="00DA47B8" w:rsidRDefault="00DA47B8" w:rsidP="00DA47B8">
            <w:pPr>
              <w:pStyle w:val="RequirementDescription1"/>
              <w:numPr>
                <w:ilvl w:val="0"/>
                <w:numId w:val="21"/>
              </w:numPr>
              <w:spacing w:before="0" w:after="0"/>
              <w:rPr>
                <w:rFonts w:ascii="Calibri" w:eastAsia="Times New Roman" w:hAnsi="Calibri" w:cs="Calibri"/>
                <w:color w:val="7F7F7F"/>
                <w:sz w:val="22"/>
              </w:rPr>
            </w:pPr>
            <w:r w:rsidRPr="00DA47B8">
              <w:rPr>
                <w:rFonts w:ascii="Calibri" w:eastAsia="Times New Roman" w:hAnsi="Calibri" w:cs="Calibri"/>
                <w:color w:val="7F7F7F"/>
                <w:sz w:val="22"/>
              </w:rPr>
              <w:t>ST-POC1_firmware-1.0.0\Core\</w:t>
            </w:r>
            <w:proofErr w:type="spellStart"/>
            <w:r w:rsidRPr="00DA47B8">
              <w:rPr>
                <w:rFonts w:ascii="Calibri" w:eastAsia="Times New Roman" w:hAnsi="Calibri" w:cs="Calibri"/>
                <w:color w:val="7F7F7F"/>
                <w:sz w:val="22"/>
              </w:rPr>
              <w:t>Src</w:t>
            </w:r>
            <w:proofErr w:type="spellEnd"/>
            <w:r w:rsidRPr="00DA47B8">
              <w:rPr>
                <w:rFonts w:ascii="Calibri" w:eastAsia="Times New Roman" w:hAnsi="Calibri" w:cs="Calibri"/>
                <w:color w:val="7F7F7F"/>
                <w:sz w:val="22"/>
              </w:rPr>
              <w:t>\</w:t>
            </w:r>
            <w:proofErr w:type="spellStart"/>
            <w:r>
              <w:rPr>
                <w:rFonts w:ascii="Calibri" w:eastAsia="Times New Roman" w:hAnsi="Calibri" w:cs="Calibri"/>
                <w:color w:val="7F7F7F"/>
                <w:sz w:val="22"/>
              </w:rPr>
              <w:t>main.c</w:t>
            </w:r>
            <w:proofErr w:type="spellEnd"/>
          </w:p>
          <w:p w14:paraId="5B61C026" w14:textId="72CC3F8D" w:rsidR="00DA47B8" w:rsidRDefault="00DA47B8" w:rsidP="00DA47B8">
            <w:pPr>
              <w:pStyle w:val="RequirementDescription1"/>
              <w:numPr>
                <w:ilvl w:val="0"/>
                <w:numId w:val="21"/>
              </w:numPr>
              <w:spacing w:before="0" w:after="0"/>
              <w:rPr>
                <w:rFonts w:ascii="Calibri" w:eastAsia="Times New Roman" w:hAnsi="Calibri" w:cs="Calibri"/>
                <w:color w:val="7F7F7F"/>
                <w:sz w:val="22"/>
              </w:rPr>
            </w:pPr>
            <w:r w:rsidRPr="00DA47B8">
              <w:rPr>
                <w:rFonts w:ascii="Calibri" w:eastAsia="Times New Roman" w:hAnsi="Calibri" w:cs="Calibri"/>
                <w:color w:val="7F7F7F"/>
                <w:sz w:val="22"/>
              </w:rPr>
              <w:t>ST-POC1_firmware-1.0.0\</w:t>
            </w:r>
            <w:proofErr w:type="spellStart"/>
            <w:r w:rsidRPr="00DA47B8">
              <w:rPr>
                <w:rFonts w:ascii="Calibri" w:eastAsia="Times New Roman" w:hAnsi="Calibri" w:cs="Calibri"/>
                <w:color w:val="7F7F7F"/>
                <w:sz w:val="22"/>
              </w:rPr>
              <w:t>innpulse</w:t>
            </w:r>
            <w:proofErr w:type="spellEnd"/>
            <w:r w:rsidRPr="00DA47B8">
              <w:rPr>
                <w:rFonts w:ascii="Calibri" w:eastAsia="Times New Roman" w:hAnsi="Calibri" w:cs="Calibri"/>
                <w:color w:val="7F7F7F"/>
                <w:sz w:val="22"/>
              </w:rPr>
              <w:t>\</w:t>
            </w:r>
            <w:proofErr w:type="spellStart"/>
            <w:r w:rsidRPr="00DA47B8">
              <w:rPr>
                <w:rFonts w:ascii="Calibri" w:eastAsia="Times New Roman" w:hAnsi="Calibri" w:cs="Calibri"/>
                <w:color w:val="7F7F7F"/>
                <w:sz w:val="22"/>
              </w:rPr>
              <w:t>innpulse.c</w:t>
            </w:r>
            <w:proofErr w:type="spellEnd"/>
          </w:p>
        </w:tc>
        <w:tc>
          <w:tcPr>
            <w:tcW w:w="850" w:type="pct"/>
          </w:tcPr>
          <w:p w14:paraId="501558FB" w14:textId="6720E495" w:rsidR="00DA47B8" w:rsidRPr="0090739E" w:rsidRDefault="00DA47B8" w:rsidP="00DA47B8">
            <w:pPr>
              <w:pStyle w:val="RequirementDescription1"/>
              <w:spacing w:before="0"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  <w:r w:rsidRPr="0090739E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Req: Open / Edit, 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assigned to Dragomirescu, Liviu</w:t>
            </w:r>
          </w:p>
        </w:tc>
      </w:tr>
      <w:tr w:rsidR="00DA47B8" w14:paraId="5EE956CF" w14:textId="77777777" w:rsidTr="0047389F">
        <w:trPr>
          <w:cantSplit/>
          <w:trHeight w:val="653"/>
        </w:trPr>
        <w:tc>
          <w:tcPr>
            <w:tcW w:w="446" w:type="pct"/>
          </w:tcPr>
          <w:p w14:paraId="3D688BF8" w14:textId="454348CD" w:rsidR="00DA47B8" w:rsidRDefault="00DA47B8" w:rsidP="00DA47B8">
            <w:pPr>
              <w:pStyle w:val="RequirementDescription1"/>
              <w:spacing w:before="0"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PoC-08</w:t>
            </w:r>
          </w:p>
        </w:tc>
        <w:tc>
          <w:tcPr>
            <w:tcW w:w="3704" w:type="pct"/>
          </w:tcPr>
          <w:p w14:paraId="42038AA0" w14:textId="6C813F36" w:rsidR="00DA47B8" w:rsidRDefault="00DA47B8" w:rsidP="00DA47B8">
            <w:pPr>
              <w:pStyle w:val="RequirementDescription1"/>
              <w:spacing w:before="0" w:after="0"/>
              <w:rPr>
                <w:rFonts w:ascii="Calibri" w:eastAsia="Times New Roman" w:hAnsi="Calibri" w:cs="Calibri"/>
                <w:color w:val="7F7F7F"/>
                <w:sz w:val="22"/>
              </w:rPr>
            </w:pPr>
            <w:r>
              <w:rPr>
                <w:rFonts w:ascii="Calibri" w:eastAsia="Times New Roman" w:hAnsi="Calibri" w:cs="Calibri"/>
                <w:color w:val="7F7F7F"/>
                <w:sz w:val="22"/>
              </w:rPr>
              <w:t>The following code sh</w:t>
            </w:r>
            <w:r>
              <w:rPr>
                <w:rFonts w:ascii="Calibri" w:eastAsia="Times New Roman" w:hAnsi="Calibri" w:cs="Calibri"/>
                <w:color w:val="7F7F7F"/>
                <w:sz w:val="22"/>
              </w:rPr>
              <w:t>ould not</w:t>
            </w:r>
            <w:r>
              <w:rPr>
                <w:rFonts w:ascii="Calibri" w:eastAsia="Times New Roman" w:hAnsi="Calibri" w:cs="Calibri"/>
                <w:color w:val="7F7F7F"/>
                <w:sz w:val="22"/>
              </w:rPr>
              <w:t xml:space="preserve"> be ported:</w:t>
            </w:r>
          </w:p>
          <w:p w14:paraId="6ECE8A46" w14:textId="09CB9CE5" w:rsidR="00DA47B8" w:rsidRPr="00DA47B8" w:rsidRDefault="00DA47B8" w:rsidP="00DA47B8">
            <w:pPr>
              <w:pStyle w:val="RequirementDescription1"/>
              <w:numPr>
                <w:ilvl w:val="0"/>
                <w:numId w:val="21"/>
              </w:numPr>
              <w:spacing w:before="0" w:after="0"/>
              <w:rPr>
                <w:rFonts w:ascii="Calibri" w:eastAsia="Times New Roman" w:hAnsi="Calibri" w:cs="Calibri"/>
                <w:color w:val="7F7F7F"/>
                <w:sz w:val="22"/>
              </w:rPr>
            </w:pPr>
            <w:r w:rsidRPr="00DA47B8">
              <w:rPr>
                <w:rFonts w:ascii="Calibri" w:eastAsia="Times New Roman" w:hAnsi="Calibri" w:cs="Calibri"/>
                <w:color w:val="7F7F7F"/>
                <w:sz w:val="22"/>
              </w:rPr>
              <w:t>ST-POC1_firmware-1.0.0\</w:t>
            </w:r>
            <w:proofErr w:type="spellStart"/>
            <w:r w:rsidRPr="00DA47B8">
              <w:rPr>
                <w:rFonts w:ascii="Calibri" w:eastAsia="Times New Roman" w:hAnsi="Calibri" w:cs="Calibri"/>
                <w:color w:val="7F7F7F"/>
                <w:sz w:val="22"/>
              </w:rPr>
              <w:t>innpulse</w:t>
            </w:r>
            <w:proofErr w:type="spellEnd"/>
            <w:r w:rsidRPr="00DA47B8">
              <w:rPr>
                <w:rFonts w:ascii="Calibri" w:eastAsia="Times New Roman" w:hAnsi="Calibri" w:cs="Calibri"/>
                <w:color w:val="7F7F7F"/>
                <w:sz w:val="22"/>
              </w:rPr>
              <w:t>\</w:t>
            </w:r>
            <w:proofErr w:type="spellStart"/>
            <w:r w:rsidRPr="00DA47B8">
              <w:rPr>
                <w:rFonts w:ascii="Calibri" w:eastAsia="Times New Roman" w:hAnsi="Calibri" w:cs="Calibri"/>
                <w:color w:val="7F7F7F"/>
                <w:sz w:val="22"/>
              </w:rPr>
              <w:t>comIHM.c</w:t>
            </w:r>
            <w:proofErr w:type="spellEnd"/>
          </w:p>
        </w:tc>
        <w:tc>
          <w:tcPr>
            <w:tcW w:w="850" w:type="pct"/>
          </w:tcPr>
          <w:p w14:paraId="049B8FD3" w14:textId="6045D951" w:rsidR="00DA47B8" w:rsidRPr="0090739E" w:rsidRDefault="00DA47B8" w:rsidP="00DA47B8">
            <w:pPr>
              <w:pStyle w:val="RequirementDescription1"/>
              <w:spacing w:before="0" w:after="0"/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</w:pPr>
            <w:r w:rsidRPr="0090739E"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 xml:space="preserve">Req: Open / Edit, </w:t>
            </w:r>
            <w:r>
              <w:rPr>
                <w:rFonts w:ascii="Calibri" w:eastAsia="Times New Roman" w:hAnsi="Calibri" w:cs="Calibri"/>
                <w:color w:val="7F7F7F"/>
                <w:sz w:val="22"/>
                <w:lang w:eastAsia="de-DE"/>
              </w:rPr>
              <w:t>assigned to Dragomirescu, Liviu</w:t>
            </w:r>
          </w:p>
        </w:tc>
      </w:tr>
    </w:tbl>
    <w:p w14:paraId="0F77FA87" w14:textId="77777777" w:rsidR="00E05F1F" w:rsidRDefault="00E05F1F"/>
    <w:sectPr w:rsidR="00E05F1F" w:rsidSect="00A53F04">
      <w:footerReference w:type="first" r:id="rId16"/>
      <w:pgSz w:w="11906" w:h="16838" w:code="9"/>
      <w:pgMar w:top="1440" w:right="1440" w:bottom="1440" w:left="1440" w:header="720" w:footer="11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F1961" w14:textId="77777777" w:rsidR="00581524" w:rsidRDefault="00581524">
      <w:pPr>
        <w:spacing w:after="0" w:line="240" w:lineRule="auto"/>
      </w:pPr>
      <w:r>
        <w:separator/>
      </w:r>
    </w:p>
  </w:endnote>
  <w:endnote w:type="continuationSeparator" w:id="0">
    <w:p w14:paraId="3015BD0B" w14:textId="77777777" w:rsidR="00581524" w:rsidRDefault="00581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-Roman">
    <w:altName w:val="Times New Roman"/>
    <w:charset w:val="00"/>
    <w:family w:val="roman"/>
    <w:pitch w:val="variable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DINPro-Regular">
    <w:altName w:val="Corbel"/>
    <w:charset w:val="00"/>
    <w:family w:val="roman"/>
    <w:pitch w:val="variable"/>
  </w:font>
  <w:font w:name="DINPro-Light">
    <w:altName w:val="Arial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292AC" w14:textId="77777777" w:rsidR="00F86F33" w:rsidRDefault="00F86F33" w:rsidP="00AE52FB">
    <w:pPr>
      <w:pStyle w:val="Requirement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ii</w:t>
    </w:r>
    <w:r>
      <w:fldChar w:fldCharType="end"/>
    </w:r>
  </w:p>
  <w:p w14:paraId="0401AD06" w14:textId="77777777" w:rsidR="00F86F33" w:rsidRDefault="00F86F33" w:rsidP="000F435C">
    <w:pPr>
      <w:pStyle w:val="Footer"/>
    </w:pPr>
  </w:p>
  <w:p w14:paraId="4F577F2B" w14:textId="77777777" w:rsidR="00F86F33" w:rsidRDefault="00F86F3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AAE85" w14:textId="77777777" w:rsidR="00F86F33" w:rsidRDefault="00F86F33" w:rsidP="0030700C">
    <w:pPr>
      <w:pStyle w:val="Footer"/>
      <w:jc w:val="right"/>
    </w:pPr>
    <w:r w:rsidRPr="00475CAF">
      <w:rPr>
        <w:rFonts w:ascii="DINPro-Light" w:hAnsi="DINPro-Light"/>
      </w:rPr>
      <w:t>Page</w:t>
    </w:r>
    <w:r w:rsidRPr="006E6225">
      <w:rPr>
        <w:rStyle w:val="PageNumber"/>
        <w:rFonts w:ascii="DINPro-Light" w:hAnsi="DINPro-Light"/>
        <w:bCs/>
      </w:rPr>
      <w:t xml:space="preserve"> </w:t>
    </w:r>
    <w:r w:rsidRPr="006E6225">
      <w:rPr>
        <w:rStyle w:val="PageNumber"/>
        <w:rFonts w:ascii="DINPro-Light" w:hAnsi="DINPro-Light"/>
        <w:bCs/>
      </w:rPr>
      <w:fldChar w:fldCharType="begin"/>
    </w:r>
    <w:r w:rsidRPr="006E6225">
      <w:rPr>
        <w:rStyle w:val="PageNumber"/>
        <w:rFonts w:ascii="DINPro-Light" w:hAnsi="DINPro-Light"/>
        <w:bCs/>
      </w:rPr>
      <w:instrText xml:space="preserve"> PAGE   \* MERGEFORMAT </w:instrText>
    </w:r>
    <w:r w:rsidRPr="006E6225">
      <w:rPr>
        <w:rStyle w:val="PageNumber"/>
        <w:rFonts w:ascii="DINPro-Light" w:hAnsi="DINPro-Light"/>
        <w:bCs/>
      </w:rPr>
      <w:fldChar w:fldCharType="separate"/>
    </w:r>
    <w:r>
      <w:rPr>
        <w:rStyle w:val="PageNumber"/>
        <w:rFonts w:ascii="DINPro-Light" w:hAnsi="DINPro-Light"/>
        <w:bCs/>
      </w:rPr>
      <w:t>1</w:t>
    </w:r>
    <w:r w:rsidRPr="006E6225">
      <w:rPr>
        <w:rStyle w:val="PageNumber"/>
        <w:rFonts w:ascii="DINPro-Light" w:hAnsi="DINPro-Light"/>
        <w:bCs/>
        <w:noProof/>
      </w:rPr>
      <w:fldChar w:fldCharType="end"/>
    </w:r>
    <w:r w:rsidRPr="00475CAF">
      <w:rPr>
        <w:rStyle w:val="PageNumber"/>
        <w:rFonts w:ascii="DINPro-Light" w:hAnsi="DINPro-Light"/>
        <w:bCs/>
      </w:rPr>
      <w:t xml:space="preserve"> of </w:t>
    </w:r>
    <w:r w:rsidRPr="00475CAF">
      <w:rPr>
        <w:rStyle w:val="PageNumber"/>
        <w:rFonts w:ascii="DINPro-Light" w:hAnsi="DINPro-Light"/>
      </w:rPr>
      <w:fldChar w:fldCharType="begin"/>
    </w:r>
    <w:r w:rsidRPr="00475CAF">
      <w:rPr>
        <w:rStyle w:val="PageNumber"/>
        <w:rFonts w:ascii="DINPro-Light" w:hAnsi="DINPro-Light"/>
      </w:rPr>
      <w:instrText xml:space="preserve"> NUMPAGES </w:instrText>
    </w:r>
    <w:r w:rsidRPr="00475CAF">
      <w:rPr>
        <w:rStyle w:val="PageNumber"/>
        <w:rFonts w:ascii="DINPro-Light" w:hAnsi="DINPro-Light"/>
      </w:rPr>
      <w:fldChar w:fldCharType="separate"/>
    </w:r>
    <w:r>
      <w:rPr>
        <w:rStyle w:val="PageNumber"/>
        <w:rFonts w:ascii="DINPro-Light" w:hAnsi="DINPro-Light"/>
      </w:rPr>
      <w:t>4</w:t>
    </w:r>
    <w:r w:rsidRPr="00475CAF">
      <w:rPr>
        <w:rStyle w:val="PageNumber"/>
        <w:rFonts w:ascii="DINPro-Light" w:hAnsi="DINPro-Ligh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7008D" w14:textId="77777777" w:rsidR="00F86F33" w:rsidRDefault="00F86F33" w:rsidP="000F435C">
    <w:pPr>
      <w:pStyle w:val="Footer"/>
    </w:pPr>
    <w:r w:rsidRPr="000F435C">
      <w:t>IPS1-SRD</w:t>
    </w:r>
    <w:r>
      <w:tab/>
    </w:r>
    <w:r>
      <w:tab/>
    </w:r>
    <w:sdt>
      <w:sdtPr>
        <w:rPr>
          <w:rFonts w:eastAsiaTheme="majorEastAsia"/>
        </w:rPr>
        <w:id w:val="3250749"/>
        <w:docPartObj>
          <w:docPartGallery w:val="Page Numbers (Margins)"/>
          <w:docPartUnique/>
        </w:docPartObj>
      </w:sdtPr>
      <w:sdtContent>
        <w:sdt>
          <w:sdtPr>
            <w:rPr>
              <w:rFonts w:eastAsiaTheme="majorEastAsia"/>
            </w:rPr>
            <w:id w:val="2124349556"/>
            <w:docPartObj>
              <w:docPartGallery w:val="Page Numbers (Margins)"/>
              <w:docPartUnique/>
            </w:docPartObj>
          </w:sdtPr>
          <w:sdtContent>
            <w:r w:rsidRPr="000F435C">
              <w:rPr>
                <w:rFonts w:eastAsiaTheme="minorEastAsia"/>
              </w:rPr>
              <w:fldChar w:fldCharType="begin"/>
            </w:r>
            <w:r w:rsidRPr="000F435C">
              <w:instrText xml:space="preserve"> PAGE   \* MERGEFORMAT </w:instrText>
            </w:r>
            <w:r w:rsidRPr="000F435C">
              <w:rPr>
                <w:rFonts w:eastAsiaTheme="minorEastAsia"/>
              </w:rPr>
              <w:fldChar w:fldCharType="separate"/>
            </w:r>
            <w:r w:rsidRPr="007551C6">
              <w:rPr>
                <w:rFonts w:eastAsiaTheme="majorEastAsia"/>
                <w:noProof/>
              </w:rPr>
              <w:t>i</w:t>
            </w:r>
            <w:r w:rsidRPr="000F435C">
              <w:rPr>
                <w:rFonts w:eastAsiaTheme="majorEastAsia"/>
                <w:noProof/>
              </w:rPr>
              <w:fldChar w:fldCharType="end"/>
            </w:r>
          </w:sdtContent>
        </w:sdt>
      </w:sdtContent>
    </w:sdt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8043941"/>
      <w:docPartObj>
        <w:docPartGallery w:val="Page Numbers (Bottom of Page)"/>
        <w:docPartUnique/>
      </w:docPartObj>
    </w:sdtPr>
    <w:sdtEndPr>
      <w:rPr>
        <w:spacing w:val="60"/>
      </w:rPr>
    </w:sdtEndPr>
    <w:sdtContent>
      <w:p w14:paraId="229D7E57" w14:textId="77777777" w:rsidR="00F86F33" w:rsidRPr="00DC3AFA" w:rsidRDefault="00F86F33" w:rsidP="000F435C">
        <w:pPr>
          <w:pStyle w:val="Footer"/>
        </w:pPr>
        <w:r w:rsidRPr="00F00BF8">
          <w:t>IPS1-SRD</w:t>
        </w:r>
        <w:r>
          <w:rPr>
            <w:vanish/>
            <w:color w:val="BFBFBF" w:themeColor="background1" w:themeShade="BF"/>
          </w:rPr>
          <w:tab/>
        </w:r>
        <w:r>
          <w:rPr>
            <w:vanish/>
            <w:color w:val="BFBFBF" w:themeColor="background1" w:themeShade="BF"/>
          </w:rPr>
          <w:tab/>
        </w:r>
        <w:r w:rsidRPr="00DC3AFA">
          <w:t xml:space="preserve">Page </w:t>
        </w:r>
        <w:r w:rsidRPr="00DC3AFA">
          <w:fldChar w:fldCharType="begin"/>
        </w:r>
        <w:r w:rsidRPr="00DC3AFA">
          <w:instrText xml:space="preserve"> PAGE   \* MERGEFORMAT </w:instrText>
        </w:r>
        <w:r w:rsidRPr="00DC3AFA">
          <w:fldChar w:fldCharType="separate"/>
        </w:r>
        <w:r>
          <w:rPr>
            <w:noProof/>
          </w:rPr>
          <w:t>1</w:t>
        </w:r>
        <w:r w:rsidRPr="00DC3AFA">
          <w:rPr>
            <w:noProof/>
          </w:rPr>
          <w:fldChar w:fldCharType="end"/>
        </w:r>
      </w:p>
    </w:sdtContent>
  </w:sdt>
  <w:p w14:paraId="0F048B8D" w14:textId="77777777" w:rsidR="00F86F33" w:rsidRDefault="00F86F33" w:rsidP="000F43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5C00F" w14:textId="77777777" w:rsidR="00581524" w:rsidRDefault="00581524">
      <w:pPr>
        <w:spacing w:after="0" w:line="240" w:lineRule="auto"/>
      </w:pPr>
      <w:r>
        <w:separator/>
      </w:r>
    </w:p>
  </w:footnote>
  <w:footnote w:type="continuationSeparator" w:id="0">
    <w:p w14:paraId="0F0BDC99" w14:textId="77777777" w:rsidR="00581524" w:rsidRDefault="005815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70" w:type="dxa"/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610"/>
      <w:gridCol w:w="3690"/>
      <w:gridCol w:w="2970"/>
    </w:tblGrid>
    <w:tr w:rsidR="00E05F1F" w14:paraId="765D992A" w14:textId="77777777" w:rsidTr="000547A7">
      <w:trPr>
        <w:trHeight w:val="616"/>
      </w:trPr>
      <w:tc>
        <w:tcPr>
          <w:tcW w:w="2610" w:type="dxa"/>
          <w:noWrap/>
          <w:vAlign w:val="center"/>
        </w:tcPr>
        <w:p w14:paraId="52DA6DF9" w14:textId="0580B62A" w:rsidR="00F86F33" w:rsidRDefault="0028783A" w:rsidP="001926AB">
          <w:pPr>
            <w:pStyle w:val="code"/>
            <w:spacing w:before="0" w:beforeAutospacing="0" w:after="0" w:afterAutospacing="0"/>
            <w:rPr>
              <w:rFonts w:ascii="Arial" w:hAnsi="Arial" w:cs="Arial"/>
              <w:color w:val="262626"/>
              <w:sz w:val="21"/>
              <w:szCs w:val="21"/>
            </w:rPr>
          </w:pPr>
          <w:r>
            <w:rPr>
              <w:rFonts w:ascii="Arial" w:hAnsi="Arial" w:cs="Arial"/>
              <w:color w:val="262626"/>
              <w:sz w:val="21"/>
              <w:szCs w:val="21"/>
            </w:rPr>
            <w:t>PoC</w:t>
          </w:r>
          <w:r w:rsidR="00F86F33" w:rsidRPr="000547A7">
            <w:rPr>
              <w:rFonts w:ascii="Arial" w:hAnsi="Arial" w:cs="Arial"/>
              <w:color w:val="262626"/>
              <w:sz w:val="21"/>
              <w:szCs w:val="21"/>
            </w:rPr>
            <w:t>-</w:t>
          </w:r>
          <w:r w:rsidR="008B1EC0">
            <w:rPr>
              <w:rFonts w:ascii="Arial" w:hAnsi="Arial" w:cs="Arial"/>
              <w:color w:val="262626"/>
              <w:sz w:val="21"/>
              <w:szCs w:val="21"/>
            </w:rPr>
            <w:t>CRS</w:t>
          </w:r>
        </w:p>
      </w:tc>
      <w:tc>
        <w:tcPr>
          <w:tcW w:w="3690" w:type="dxa"/>
          <w:vAlign w:val="center"/>
        </w:tcPr>
        <w:p w14:paraId="20B9BCB4" w14:textId="77777777" w:rsidR="00F86F33" w:rsidRPr="000547A7" w:rsidRDefault="00F86F33" w:rsidP="00AA7C06">
          <w:pPr>
            <w:pStyle w:val="EinfacherAbsatz"/>
            <w:tabs>
              <w:tab w:val="left" w:pos="1870"/>
              <w:tab w:val="left" w:pos="2016"/>
              <w:tab w:val="left" w:pos="2748"/>
            </w:tabs>
            <w:spacing w:line="240" w:lineRule="auto"/>
            <w:ind w:left="310"/>
            <w:jc w:val="center"/>
            <w:rPr>
              <w:rFonts w:ascii="DINPro-Regular" w:hAnsi="DINPro-Regular" w:cs="DINPro-Regular"/>
              <w:iCs w:val="0"/>
              <w:color w:val="7A7A7A"/>
              <w:sz w:val="24"/>
              <w:szCs w:val="24"/>
            </w:rPr>
          </w:pPr>
          <w:r w:rsidRPr="000547A7">
            <w:rPr>
              <w:rFonts w:ascii="DINPro-Regular" w:hAnsi="DINPro-Regular" w:cs="DINPro-Regular"/>
              <w:iCs w:val="0"/>
              <w:color w:val="7A7A7A"/>
              <w:sz w:val="24"/>
              <w:szCs w:val="24"/>
            </w:rPr>
            <w:t>- CONFIDENTIAL -</w:t>
          </w:r>
        </w:p>
      </w:tc>
      <w:tc>
        <w:tcPr>
          <w:tcW w:w="2970" w:type="dxa"/>
          <w:vAlign w:val="center"/>
        </w:tcPr>
        <w:p w14:paraId="108917AA" w14:textId="77777777" w:rsidR="00F86F33" w:rsidRPr="000547A7" w:rsidRDefault="00F86F33" w:rsidP="002C43BE">
          <w:pPr>
            <w:pStyle w:val="EinfacherAbsatz"/>
            <w:tabs>
              <w:tab w:val="left" w:pos="1870"/>
              <w:tab w:val="left" w:pos="2016"/>
              <w:tab w:val="left" w:pos="2748"/>
            </w:tabs>
            <w:spacing w:line="240" w:lineRule="auto"/>
            <w:ind w:left="310"/>
            <w:jc w:val="right"/>
            <w:rPr>
              <w:rFonts w:ascii="DINPro-Regular" w:hAnsi="DINPro-Regular" w:cs="DINPro-Regular"/>
              <w:iCs w:val="0"/>
              <w:color w:val="7A7A7A"/>
              <w:sz w:val="24"/>
              <w:szCs w:val="24"/>
            </w:rPr>
          </w:pPr>
          <w:r>
            <w:rPr>
              <w:rFonts w:ascii="DINPro-Regular" w:hAnsi="DINPro-Regular" w:cs="DINPro-Regular"/>
              <w:iCs w:val="0"/>
              <w:noProof/>
              <w:color w:val="7A7A7A"/>
              <w:sz w:val="24"/>
              <w:szCs w:val="24"/>
            </w:rPr>
            <w:drawing>
              <wp:inline distT="0" distB="0" distL="0" distR="0" wp14:anchorId="22AA99ED" wp14:editId="05DFD68B">
                <wp:extent cx="723697" cy="637329"/>
                <wp:effectExtent l="0" t="0" r="635" b="0"/>
                <wp:docPr id="1670021838" name="Picture 1" descr="A logo for a company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021838" name="Picture 1" descr="A logo for a company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6901" cy="6577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FC9DA3D" w14:textId="77777777" w:rsidR="00F86F33" w:rsidRDefault="00F86F33" w:rsidP="00981A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5C2571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6D8A9F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DD8F71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D7C0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308C1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3286A8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1BCE9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1E0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7C8D5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CB698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hybridMultilevel"/>
    <w:tmpl w:val="00000001"/>
    <w:lvl w:ilvl="0" w:tplc="F53C8B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8EA419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D2ED7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24230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91EE2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23ACE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25C14E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546B93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8D2AD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2"/>
    <w:multiLevelType w:val="hybridMultilevel"/>
    <w:tmpl w:val="00000002"/>
    <w:lvl w:ilvl="0" w:tplc="36BC5A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C66F24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FC2EF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F3EA2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4382A7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9AA79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728DDB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716C60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ACA32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3"/>
    <w:multiLevelType w:val="hybridMultilevel"/>
    <w:tmpl w:val="00000003"/>
    <w:lvl w:ilvl="0" w:tplc="C8087A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0EFD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05A46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460ADD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78EDB1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218EF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7F095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41822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C8A3A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4"/>
    <w:multiLevelType w:val="hybridMultilevel"/>
    <w:tmpl w:val="00000004"/>
    <w:lvl w:ilvl="0" w:tplc="506CBB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6A0D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77C5D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31AC23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50061D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764243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EEE62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8E81B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2C0B3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5"/>
    <w:multiLevelType w:val="hybridMultilevel"/>
    <w:tmpl w:val="00000005"/>
    <w:lvl w:ilvl="0" w:tplc="65D4D3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13862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54C19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028FA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19470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5D662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1089D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A5A939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EEAF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06"/>
    <w:multiLevelType w:val="hybridMultilevel"/>
    <w:tmpl w:val="00000006"/>
    <w:lvl w:ilvl="0" w:tplc="5966F7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2BAF6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8480E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29013D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CE4EE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B6A1B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A1808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BF07D4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EE65EF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00000007"/>
    <w:multiLevelType w:val="hybridMultilevel"/>
    <w:tmpl w:val="00000007"/>
    <w:lvl w:ilvl="0" w:tplc="1A28E3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2CE05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90EAE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296160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626531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CBAAFC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95AFD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35EFDE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BE64B3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 w15:restartNumberingAfterBreak="0">
    <w:nsid w:val="00000008"/>
    <w:multiLevelType w:val="hybridMultilevel"/>
    <w:tmpl w:val="00000008"/>
    <w:lvl w:ilvl="0" w:tplc="28D00C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1207A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C6477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70617E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108E7B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4787A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65E02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BBC929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320AE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 w15:restartNumberingAfterBreak="0">
    <w:nsid w:val="00000009"/>
    <w:multiLevelType w:val="hybridMultilevel"/>
    <w:tmpl w:val="00000009"/>
    <w:lvl w:ilvl="0" w:tplc="108E96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D7C99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5EA7F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8FEBB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4A041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5EBD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F4891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1BCCA8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8C4BEB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 w15:restartNumberingAfterBreak="0">
    <w:nsid w:val="05D43A2A"/>
    <w:multiLevelType w:val="hybridMultilevel"/>
    <w:tmpl w:val="526A2A52"/>
    <w:lvl w:ilvl="0" w:tplc="585AEEE4">
      <w:start w:val="1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E11DD6"/>
    <w:multiLevelType w:val="hybridMultilevel"/>
    <w:tmpl w:val="F1EA5168"/>
    <w:lvl w:ilvl="0" w:tplc="E938ABE4">
      <w:start w:val="1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84333">
    <w:abstractNumId w:val="9"/>
  </w:num>
  <w:num w:numId="2" w16cid:durableId="1031761603">
    <w:abstractNumId w:val="7"/>
  </w:num>
  <w:num w:numId="3" w16cid:durableId="392895824">
    <w:abstractNumId w:val="6"/>
  </w:num>
  <w:num w:numId="4" w16cid:durableId="1424761347">
    <w:abstractNumId w:val="5"/>
  </w:num>
  <w:num w:numId="5" w16cid:durableId="640310763">
    <w:abstractNumId w:val="4"/>
  </w:num>
  <w:num w:numId="6" w16cid:durableId="215162642">
    <w:abstractNumId w:val="8"/>
  </w:num>
  <w:num w:numId="7" w16cid:durableId="513417598">
    <w:abstractNumId w:val="3"/>
  </w:num>
  <w:num w:numId="8" w16cid:durableId="699624674">
    <w:abstractNumId w:val="2"/>
  </w:num>
  <w:num w:numId="9" w16cid:durableId="1955818915">
    <w:abstractNumId w:val="1"/>
  </w:num>
  <w:num w:numId="10" w16cid:durableId="1507087615">
    <w:abstractNumId w:val="0"/>
  </w:num>
  <w:num w:numId="11" w16cid:durableId="731389128">
    <w:abstractNumId w:val="10"/>
  </w:num>
  <w:num w:numId="12" w16cid:durableId="1677226798">
    <w:abstractNumId w:val="11"/>
  </w:num>
  <w:num w:numId="13" w16cid:durableId="111365360">
    <w:abstractNumId w:val="12"/>
  </w:num>
  <w:num w:numId="14" w16cid:durableId="1947695584">
    <w:abstractNumId w:val="13"/>
  </w:num>
  <w:num w:numId="15" w16cid:durableId="1284921845">
    <w:abstractNumId w:val="14"/>
  </w:num>
  <w:num w:numId="16" w16cid:durableId="359859611">
    <w:abstractNumId w:val="15"/>
  </w:num>
  <w:num w:numId="17" w16cid:durableId="858665011">
    <w:abstractNumId w:val="16"/>
  </w:num>
  <w:num w:numId="18" w16cid:durableId="1847405126">
    <w:abstractNumId w:val="17"/>
  </w:num>
  <w:num w:numId="19" w16cid:durableId="219830680">
    <w:abstractNumId w:val="18"/>
  </w:num>
  <w:num w:numId="20" w16cid:durableId="589973399">
    <w:abstractNumId w:val="19"/>
  </w:num>
  <w:num w:numId="21" w16cid:durableId="80354330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F1F"/>
    <w:rsid w:val="0028783A"/>
    <w:rsid w:val="002F5FAF"/>
    <w:rsid w:val="003046D8"/>
    <w:rsid w:val="00324D00"/>
    <w:rsid w:val="003E5DED"/>
    <w:rsid w:val="0047389F"/>
    <w:rsid w:val="00490FDB"/>
    <w:rsid w:val="004C10E5"/>
    <w:rsid w:val="004C1B00"/>
    <w:rsid w:val="004F5A5B"/>
    <w:rsid w:val="00581524"/>
    <w:rsid w:val="005B33DB"/>
    <w:rsid w:val="00653C66"/>
    <w:rsid w:val="00857B64"/>
    <w:rsid w:val="0088244B"/>
    <w:rsid w:val="008A6CD8"/>
    <w:rsid w:val="008B1EC0"/>
    <w:rsid w:val="009F671D"/>
    <w:rsid w:val="00AC2A21"/>
    <w:rsid w:val="00B016B8"/>
    <w:rsid w:val="00CE2D25"/>
    <w:rsid w:val="00DA47B8"/>
    <w:rsid w:val="00E05F1F"/>
    <w:rsid w:val="00E82902"/>
    <w:rsid w:val="00F86F33"/>
    <w:rsid w:val="00FF2DA7"/>
    <w:rsid w:val="115DC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6B6BF"/>
  <w15:docId w15:val="{1798025A-8B58-4241-9FFB-A9199BC6A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03FFD"/>
  </w:style>
  <w:style w:type="paragraph" w:styleId="Heading1">
    <w:name w:val="heading 1"/>
    <w:basedOn w:val="Normal"/>
    <w:next w:val="Normal"/>
    <w:link w:val="Heading1Char"/>
    <w:uiPriority w:val="9"/>
    <w:rsid w:val="00733A0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A8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A8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Command">
    <w:name w:val="Template Command"/>
    <w:basedOn w:val="Normal"/>
    <w:link w:val="TemplateCommandChar"/>
    <w:qFormat/>
    <w:rsid w:val="00C1163C"/>
    <w:pPr>
      <w:spacing w:after="0"/>
    </w:pPr>
    <w:rPr>
      <w:b/>
      <w:vanish/>
      <w:color w:val="808080" w:themeColor="background1" w:themeShade="80"/>
    </w:rPr>
  </w:style>
  <w:style w:type="character" w:customStyle="1" w:styleId="Heading1Char">
    <w:name w:val="Heading 1 Char"/>
    <w:basedOn w:val="DefaultParagraphFont"/>
    <w:link w:val="Heading1"/>
    <w:uiPriority w:val="9"/>
    <w:rsid w:val="00733A0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emplateCommandChar">
    <w:name w:val="Template Command Char"/>
    <w:basedOn w:val="DefaultParagraphFont"/>
    <w:link w:val="TemplateCommand"/>
    <w:rsid w:val="00C1163C"/>
    <w:rPr>
      <w:rFonts w:ascii="Arial" w:hAnsi="Arial" w:cs="Arial"/>
      <w:b/>
      <w:vanish/>
      <w:color w:val="808080" w:themeColor="background1" w:themeShade="80"/>
    </w:rPr>
  </w:style>
  <w:style w:type="character" w:styleId="LineNumber">
    <w:name w:val="line number"/>
    <w:basedOn w:val="DefaultParagraphFont"/>
    <w:uiPriority w:val="99"/>
    <w:semiHidden/>
    <w:unhideWhenUsed/>
    <w:rsid w:val="00F00BF8"/>
  </w:style>
  <w:style w:type="paragraph" w:styleId="Quote">
    <w:name w:val="Quote"/>
    <w:basedOn w:val="Normal"/>
    <w:next w:val="Normal"/>
    <w:link w:val="QuoteChar"/>
    <w:uiPriority w:val="29"/>
    <w:qFormat/>
    <w:rsid w:val="00432FB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32FB6"/>
    <w:rPr>
      <w:i/>
      <w:iCs/>
      <w:color w:val="000000" w:themeColor="text1"/>
    </w:rPr>
  </w:style>
  <w:style w:type="table" w:styleId="TableGrid">
    <w:name w:val="Table Grid"/>
    <w:basedOn w:val="TableNormal"/>
    <w:uiPriority w:val="59"/>
    <w:rsid w:val="00512D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scription1">
    <w:name w:val="Description 1"/>
    <w:basedOn w:val="Normal"/>
    <w:link w:val="Description1Char"/>
    <w:qFormat/>
    <w:rsid w:val="004C241B"/>
    <w:pPr>
      <w:numPr>
        <w:ilvl w:val="1"/>
      </w:numPr>
      <w:spacing w:after="0"/>
      <w:ind w:left="360"/>
      <w:mirrorIndents/>
    </w:pPr>
    <w:rPr>
      <w:rFonts w:eastAsiaTheme="majorEastAsia" w:cs="Times New Roman"/>
      <w:iCs/>
    </w:rPr>
  </w:style>
  <w:style w:type="paragraph" w:customStyle="1" w:styleId="Desc2">
    <w:name w:val="Desc2"/>
    <w:basedOn w:val="Normal"/>
    <w:link w:val="Desc2Char"/>
    <w:rsid w:val="00850D0C"/>
    <w:pPr>
      <w:numPr>
        <w:ilvl w:val="1"/>
      </w:numPr>
      <w:spacing w:before="120" w:after="0"/>
      <w:ind w:left="806"/>
      <w:outlineLvl w:val="1"/>
    </w:pPr>
    <w:rPr>
      <w:rFonts w:ascii="Times New Roman" w:eastAsiaTheme="majorEastAsia" w:hAnsi="Times New Roman" w:cs="Times New Roman"/>
      <w:i/>
      <w:iCs/>
      <w:spacing w:val="15"/>
    </w:rPr>
  </w:style>
  <w:style w:type="character" w:customStyle="1" w:styleId="Description1Char">
    <w:name w:val="Description 1 Char"/>
    <w:basedOn w:val="DefaultParagraphFont"/>
    <w:link w:val="Description1"/>
    <w:rsid w:val="004C241B"/>
    <w:rPr>
      <w:rFonts w:ascii="Arial" w:eastAsiaTheme="majorEastAsia" w:hAnsi="Arial" w:cs="Times New Roman"/>
      <w:iCs/>
      <w:sz w:val="20"/>
      <w:szCs w:val="20"/>
    </w:rPr>
  </w:style>
  <w:style w:type="paragraph" w:customStyle="1" w:styleId="Desc3">
    <w:name w:val="Desc3"/>
    <w:basedOn w:val="Quote"/>
    <w:link w:val="Desc3Char"/>
    <w:rsid w:val="00D81314"/>
    <w:pPr>
      <w:tabs>
        <w:tab w:val="left" w:pos="1260"/>
      </w:tabs>
      <w:spacing w:before="120" w:after="0"/>
      <w:ind w:left="1354"/>
      <w:outlineLvl w:val="2"/>
    </w:pPr>
    <w:rPr>
      <w:rFonts w:ascii="Times New Roman" w:hAnsi="Times New Roman" w:cs="Times New Roman"/>
    </w:rPr>
  </w:style>
  <w:style w:type="character" w:customStyle="1" w:styleId="Desc2Char">
    <w:name w:val="Desc2 Char"/>
    <w:basedOn w:val="DefaultParagraphFont"/>
    <w:link w:val="Desc2"/>
    <w:rsid w:val="00850D0C"/>
    <w:rPr>
      <w:rFonts w:ascii="Times New Roman" w:eastAsiaTheme="majorEastAsia" w:hAnsi="Times New Roman" w:cs="Times New Roman"/>
      <w:i/>
      <w:iCs/>
      <w:color w:val="4F81BD" w:themeColor="accent1"/>
      <w:spacing w:val="15"/>
      <w:sz w:val="20"/>
      <w:szCs w:val="20"/>
    </w:rPr>
  </w:style>
  <w:style w:type="paragraph" w:customStyle="1" w:styleId="Desc4">
    <w:name w:val="Desc4"/>
    <w:basedOn w:val="Normal"/>
    <w:link w:val="Desc4Char"/>
    <w:rsid w:val="00850D0C"/>
    <w:pPr>
      <w:numPr>
        <w:ilvl w:val="1"/>
      </w:numPr>
      <w:spacing w:before="120" w:after="0"/>
      <w:ind w:left="1800"/>
      <w:outlineLvl w:val="3"/>
    </w:pPr>
    <w:rPr>
      <w:rFonts w:ascii="Times New Roman" w:eastAsiaTheme="majorEastAsia" w:hAnsi="Times New Roman" w:cs="Times New Roman"/>
      <w:i/>
      <w:iCs/>
      <w:spacing w:val="15"/>
    </w:rPr>
  </w:style>
  <w:style w:type="character" w:customStyle="1" w:styleId="Desc3Char">
    <w:name w:val="Desc3 Char"/>
    <w:basedOn w:val="QuoteChar"/>
    <w:link w:val="Desc3"/>
    <w:rsid w:val="00D81314"/>
    <w:rPr>
      <w:rFonts w:ascii="Times New Roman" w:hAnsi="Times New Roman" w:cs="Times New Roman"/>
      <w:i/>
      <w:iCs/>
      <w:color w:val="000000" w:themeColor="text1"/>
      <w:sz w:val="20"/>
      <w:szCs w:val="20"/>
    </w:rPr>
  </w:style>
  <w:style w:type="character" w:customStyle="1" w:styleId="Desc4Char">
    <w:name w:val="Desc4 Char"/>
    <w:basedOn w:val="DefaultParagraphFont"/>
    <w:link w:val="Desc4"/>
    <w:rsid w:val="00850D0C"/>
    <w:rPr>
      <w:rFonts w:ascii="Times New Roman" w:eastAsiaTheme="majorEastAsia" w:hAnsi="Times New Roman" w:cs="Times New Roman"/>
      <w:i/>
      <w:iCs/>
      <w:color w:val="4F81BD" w:themeColor="accent1"/>
      <w:spacing w:val="15"/>
      <w:sz w:val="20"/>
      <w:szCs w:val="20"/>
    </w:rPr>
  </w:style>
  <w:style w:type="paragraph" w:styleId="Header">
    <w:name w:val="header"/>
    <w:basedOn w:val="Normal"/>
    <w:link w:val="HeaderChar"/>
    <w:rsid w:val="00557A50"/>
    <w:pPr>
      <w:tabs>
        <w:tab w:val="center" w:pos="4320"/>
        <w:tab w:val="right" w:pos="8640"/>
      </w:tabs>
      <w:spacing w:after="0" w:line="240" w:lineRule="auto"/>
    </w:pPr>
    <w:rPr>
      <w:rFonts w:ascii="Times New Roman" w:eastAsia="MS Mincho" w:hAnsi="Times New Roman" w:cs="Times New Roman"/>
      <w:lang w:eastAsia="ja-JP" w:bidi="he-IL"/>
    </w:rPr>
  </w:style>
  <w:style w:type="character" w:customStyle="1" w:styleId="HeaderChar">
    <w:name w:val="Header Char"/>
    <w:basedOn w:val="DefaultParagraphFont"/>
    <w:link w:val="Header"/>
    <w:rsid w:val="00557A50"/>
    <w:rPr>
      <w:rFonts w:ascii="Times New Roman" w:eastAsia="MS Mincho" w:hAnsi="Times New Roman" w:cs="Times New Roman"/>
      <w:sz w:val="20"/>
      <w:szCs w:val="20"/>
      <w:lang w:eastAsia="ja-JP" w:bidi="he-IL"/>
    </w:rPr>
  </w:style>
  <w:style w:type="paragraph" w:styleId="Footer">
    <w:name w:val="footer"/>
    <w:basedOn w:val="Normal"/>
    <w:link w:val="FooterChar"/>
    <w:rsid w:val="000F435C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16"/>
      <w:szCs w:val="16"/>
      <w:lang w:eastAsia="ja-JP" w:bidi="he-IL"/>
    </w:rPr>
  </w:style>
  <w:style w:type="character" w:customStyle="1" w:styleId="FooterChar">
    <w:name w:val="Footer Char"/>
    <w:basedOn w:val="DefaultParagraphFont"/>
    <w:link w:val="Footer"/>
    <w:rsid w:val="000F435C"/>
    <w:rPr>
      <w:rFonts w:eastAsia="MS Mincho"/>
      <w:sz w:val="16"/>
      <w:szCs w:val="16"/>
      <w:lang w:eastAsia="ja-JP" w:bidi="he-IL"/>
    </w:rPr>
  </w:style>
  <w:style w:type="paragraph" w:customStyle="1" w:styleId="RequirementDocumentTitle">
    <w:name w:val="Requirement Document Title"/>
    <w:qFormat/>
    <w:rsid w:val="00557A50"/>
    <w:pPr>
      <w:spacing w:after="0" w:line="240" w:lineRule="auto"/>
    </w:pPr>
    <w:rPr>
      <w:rFonts w:eastAsia="Times New Roman"/>
      <w:b/>
      <w:bCs/>
      <w:kern w:val="28"/>
      <w:sz w:val="48"/>
      <w:szCs w:val="48"/>
      <w:lang w:eastAsia="ja-JP" w:bidi="he-IL"/>
    </w:rPr>
  </w:style>
  <w:style w:type="paragraph" w:customStyle="1" w:styleId="RequirementFooter">
    <w:name w:val="Requirement Footer"/>
    <w:qFormat/>
    <w:rsid w:val="00557A50"/>
    <w:pPr>
      <w:tabs>
        <w:tab w:val="right" w:pos="9360"/>
      </w:tabs>
      <w:spacing w:after="0" w:line="240" w:lineRule="auto"/>
    </w:pPr>
    <w:rPr>
      <w:rFonts w:eastAsia="MS Mincho"/>
      <w:sz w:val="18"/>
      <w:szCs w:val="18"/>
      <w:lang w:eastAsia="ja-JP" w:bidi="he-IL"/>
    </w:rPr>
  </w:style>
  <w:style w:type="character" w:customStyle="1" w:styleId="RequirementField">
    <w:name w:val="Requirement Field"/>
    <w:rsid w:val="00557A50"/>
    <w:rPr>
      <w:rFonts w:ascii="Arial" w:hAnsi="Arial"/>
      <w:sz w:val="20"/>
    </w:rPr>
  </w:style>
  <w:style w:type="character" w:customStyle="1" w:styleId="RequirementLabel">
    <w:name w:val="Requirement Label"/>
    <w:rsid w:val="00557A50"/>
    <w:rPr>
      <w:rFonts w:ascii="Arial" w:hAnsi="Arial"/>
      <w:b/>
      <w:bCs/>
      <w:sz w:val="20"/>
    </w:rPr>
  </w:style>
  <w:style w:type="paragraph" w:styleId="PlainText">
    <w:name w:val="Plain Text"/>
    <w:basedOn w:val="Normal"/>
    <w:link w:val="PlainTextChar"/>
    <w:rsid w:val="00557A50"/>
    <w:pPr>
      <w:spacing w:after="0" w:line="240" w:lineRule="auto"/>
    </w:pPr>
    <w:rPr>
      <w:rFonts w:ascii="Courier New" w:eastAsia="Times New Roman" w:hAnsi="Courier New" w:cs="Courier New"/>
      <w:lang w:eastAsia="ja-JP" w:bidi="he-IL"/>
    </w:rPr>
  </w:style>
  <w:style w:type="character" w:customStyle="1" w:styleId="PlainTextChar">
    <w:name w:val="Plain Text Char"/>
    <w:basedOn w:val="DefaultParagraphFont"/>
    <w:link w:val="PlainText"/>
    <w:rsid w:val="00557A50"/>
    <w:rPr>
      <w:rFonts w:ascii="Courier New" w:eastAsia="Times New Roman" w:hAnsi="Courier New" w:cs="Courier New"/>
      <w:sz w:val="20"/>
      <w:szCs w:val="20"/>
      <w:lang w:eastAsia="ja-JP" w:bidi="he-IL"/>
    </w:rPr>
  </w:style>
  <w:style w:type="character" w:customStyle="1" w:styleId="RequirementDocumentSnapshotVersion">
    <w:name w:val="Requirement Document Snapshot Version"/>
    <w:rsid w:val="00557A50"/>
    <w:rPr>
      <w:rFonts w:ascii="Arial" w:hAnsi="Arial"/>
      <w:sz w:val="20"/>
    </w:rPr>
  </w:style>
  <w:style w:type="character" w:customStyle="1" w:styleId="RequirementDocumentStatus">
    <w:name w:val="Requirement Document Status"/>
    <w:rsid w:val="00557A50"/>
    <w:rPr>
      <w:rFonts w:ascii="Arial" w:hAnsi="Arial"/>
      <w:sz w:val="20"/>
    </w:rPr>
  </w:style>
  <w:style w:type="paragraph" w:customStyle="1" w:styleId="RequirementDocumentDescription">
    <w:name w:val="Requirement Document Description"/>
    <w:qFormat/>
    <w:rsid w:val="00557A50"/>
    <w:pPr>
      <w:spacing w:after="0" w:line="240" w:lineRule="auto"/>
    </w:pPr>
    <w:rPr>
      <w:rFonts w:eastAsia="Times New Roman" w:cs="Symbol"/>
      <w:lang w:eastAsia="ja-JP" w:bidi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0D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0D0C"/>
    <w:rPr>
      <w:rFonts w:ascii="Tahoma" w:hAnsi="Tahoma" w:cs="Tahoma"/>
      <w:sz w:val="16"/>
      <w:szCs w:val="16"/>
    </w:rPr>
  </w:style>
  <w:style w:type="paragraph" w:customStyle="1" w:styleId="RequirementSnapshotHistoryHeader">
    <w:name w:val="Requirement Snapshot History Header"/>
    <w:qFormat/>
    <w:rsid w:val="000D5C95"/>
    <w:pPr>
      <w:pageBreakBefore/>
      <w:spacing w:after="120" w:line="240" w:lineRule="auto"/>
    </w:pPr>
    <w:rPr>
      <w:rFonts w:eastAsia="Times New Roman"/>
      <w:b/>
      <w:bCs/>
      <w:sz w:val="28"/>
      <w:szCs w:val="28"/>
      <w:lang w:eastAsia="ja-JP" w:bidi="he-IL"/>
    </w:rPr>
  </w:style>
  <w:style w:type="paragraph" w:customStyle="1" w:styleId="RequirementTOCHeader">
    <w:name w:val="Requirement TOC Header"/>
    <w:qFormat/>
    <w:rsid w:val="00557A50"/>
    <w:pPr>
      <w:spacing w:after="240" w:line="240" w:lineRule="auto"/>
    </w:pPr>
    <w:rPr>
      <w:rFonts w:eastAsia="Times New Roman"/>
      <w:b/>
      <w:bCs/>
      <w:sz w:val="28"/>
      <w:szCs w:val="28"/>
      <w:lang w:eastAsia="ja-JP" w:bidi="he-IL"/>
    </w:rPr>
  </w:style>
  <w:style w:type="paragraph" w:styleId="TOCHeading">
    <w:name w:val="TOC Heading"/>
    <w:basedOn w:val="Heading1"/>
    <w:next w:val="Normal"/>
    <w:uiPriority w:val="39"/>
    <w:unhideWhenUsed/>
    <w:qFormat/>
    <w:rsid w:val="004D7B42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D7B4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7B4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D7B4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D7B42"/>
    <w:rPr>
      <w:color w:val="0000FF" w:themeColor="hyperlink"/>
      <w:u w:val="single"/>
    </w:rPr>
  </w:style>
  <w:style w:type="paragraph" w:customStyle="1" w:styleId="RequirementHeader1">
    <w:name w:val="Requirement Header 1"/>
    <w:basedOn w:val="Normal"/>
    <w:link w:val="RequirementHeader1Char"/>
    <w:qFormat/>
    <w:rsid w:val="00F87FCF"/>
    <w:pPr>
      <w:numPr>
        <w:ilvl w:val="1"/>
      </w:numPr>
      <w:spacing w:before="360" w:after="120" w:line="240" w:lineRule="auto"/>
    </w:pPr>
    <w:rPr>
      <w:rFonts w:ascii="Calibri" w:eastAsiaTheme="majorEastAsia" w:hAnsi="Calibri"/>
      <w:b/>
      <w:iCs/>
      <w:sz w:val="28"/>
      <w:szCs w:val="24"/>
    </w:rPr>
  </w:style>
  <w:style w:type="paragraph" w:customStyle="1" w:styleId="RequirementHeader2">
    <w:name w:val="Requirement Header 2"/>
    <w:basedOn w:val="RequirementHeader1"/>
    <w:link w:val="RequirementHeader2Char"/>
    <w:qFormat/>
    <w:rsid w:val="00A75EC7"/>
    <w:pPr>
      <w:ind w:left="360"/>
    </w:pPr>
    <w:rPr>
      <w:color w:val="0070C0"/>
    </w:rPr>
  </w:style>
  <w:style w:type="character" w:customStyle="1" w:styleId="RequirementHeader1Char">
    <w:name w:val="Requirement Header 1 Char"/>
    <w:basedOn w:val="DefaultParagraphFont"/>
    <w:link w:val="RequirementHeader1"/>
    <w:rsid w:val="00F87FCF"/>
    <w:rPr>
      <w:rFonts w:ascii="Calibri" w:eastAsiaTheme="majorEastAsia" w:hAnsi="Calibri"/>
      <w:b/>
      <w:iCs/>
      <w:sz w:val="28"/>
      <w:szCs w:val="24"/>
    </w:rPr>
  </w:style>
  <w:style w:type="paragraph" w:customStyle="1" w:styleId="RequirementHeader3">
    <w:name w:val="Requirement Header 3"/>
    <w:basedOn w:val="RequirementHeader2"/>
    <w:link w:val="RequirementHeader3Char"/>
    <w:qFormat/>
    <w:rsid w:val="00326F06"/>
    <w:pPr>
      <w:ind w:left="720" w:firstLine="4"/>
    </w:pPr>
  </w:style>
  <w:style w:type="character" w:customStyle="1" w:styleId="RequirementHeader2Char">
    <w:name w:val="Requirement Header 2 Char"/>
    <w:basedOn w:val="RequirementHeader1Char"/>
    <w:link w:val="RequirementHeader2"/>
    <w:rsid w:val="00A75EC7"/>
    <w:rPr>
      <w:rFonts w:ascii="Calibri" w:eastAsiaTheme="majorEastAsia" w:hAnsi="Calibri"/>
      <w:b/>
      <w:iCs/>
      <w:color w:val="0070C0"/>
      <w:sz w:val="28"/>
      <w:szCs w:val="24"/>
    </w:rPr>
  </w:style>
  <w:style w:type="paragraph" w:customStyle="1" w:styleId="RequirementHeader4">
    <w:name w:val="Requirement Header 4"/>
    <w:basedOn w:val="RequirementHeader3"/>
    <w:link w:val="RequirementHeader4Char"/>
    <w:qFormat/>
    <w:rsid w:val="00326F06"/>
    <w:pPr>
      <w:ind w:left="1080" w:firstLine="0"/>
    </w:pPr>
  </w:style>
  <w:style w:type="character" w:customStyle="1" w:styleId="RequirementHeader3Char">
    <w:name w:val="Requirement Header 3 Char"/>
    <w:basedOn w:val="RequirementHeader2Char"/>
    <w:link w:val="RequirementHeader3"/>
    <w:rsid w:val="00326F06"/>
    <w:rPr>
      <w:rFonts w:ascii="Calibri" w:eastAsiaTheme="majorEastAsia" w:hAnsi="Calibri"/>
      <w:b/>
      <w:iCs/>
      <w:color w:val="FF9933"/>
      <w:sz w:val="24"/>
      <w:szCs w:val="24"/>
    </w:rPr>
  </w:style>
  <w:style w:type="character" w:customStyle="1" w:styleId="RequirementHeader4Char">
    <w:name w:val="Requirement Header 4 Char"/>
    <w:basedOn w:val="RequirementHeader3Char"/>
    <w:link w:val="RequirementHeader4"/>
    <w:rsid w:val="00326F06"/>
    <w:rPr>
      <w:rFonts w:ascii="Calibri" w:eastAsiaTheme="majorEastAsia" w:hAnsi="Calibri"/>
      <w:b/>
      <w:iCs/>
      <w:color w:val="FF9933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A8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A8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4">
    <w:name w:val="toc 4"/>
    <w:basedOn w:val="Normal"/>
    <w:next w:val="Normal"/>
    <w:autoRedefine/>
    <w:uiPriority w:val="39"/>
    <w:unhideWhenUsed/>
    <w:rsid w:val="00087A86"/>
    <w:pPr>
      <w:spacing w:after="100"/>
      <w:ind w:left="660"/>
    </w:pPr>
  </w:style>
  <w:style w:type="paragraph" w:customStyle="1" w:styleId="RequirementDescription1">
    <w:name w:val="Requirement Description 1"/>
    <w:basedOn w:val="Description1"/>
    <w:link w:val="RequirementDescription1Char"/>
    <w:qFormat/>
    <w:rsid w:val="00A3726B"/>
    <w:pPr>
      <w:spacing w:before="120" w:after="120" w:line="240" w:lineRule="auto"/>
      <w:ind w:left="0"/>
      <w:mirrorIndents w:val="0"/>
    </w:pPr>
    <w:rPr>
      <w:rFonts w:cs="Arial"/>
    </w:rPr>
  </w:style>
  <w:style w:type="paragraph" w:customStyle="1" w:styleId="RequirementDescription2">
    <w:name w:val="Requirement Description 2"/>
    <w:basedOn w:val="RequirementDescription1"/>
    <w:link w:val="RequirementDescription2Char"/>
    <w:autoRedefine/>
    <w:qFormat/>
    <w:rsid w:val="00167F78"/>
    <w:pPr>
      <w:ind w:left="360"/>
    </w:pPr>
  </w:style>
  <w:style w:type="character" w:customStyle="1" w:styleId="RequirementDescription1Char">
    <w:name w:val="Requirement Description 1 Char"/>
    <w:basedOn w:val="Description1Char"/>
    <w:link w:val="RequirementDescription1"/>
    <w:rsid w:val="00A3726B"/>
    <w:rPr>
      <w:rFonts w:ascii="Arial" w:eastAsiaTheme="majorEastAsia" w:hAnsi="Arial" w:cs="Times New Roman"/>
      <w:iCs/>
      <w:sz w:val="20"/>
      <w:szCs w:val="20"/>
    </w:rPr>
  </w:style>
  <w:style w:type="paragraph" w:customStyle="1" w:styleId="RequirementDescription3">
    <w:name w:val="Requirement Description 3"/>
    <w:basedOn w:val="RequirementDescription2"/>
    <w:link w:val="RequirementDescription3Char"/>
    <w:qFormat/>
    <w:rsid w:val="00326F06"/>
    <w:pPr>
      <w:ind w:left="720"/>
    </w:pPr>
  </w:style>
  <w:style w:type="character" w:customStyle="1" w:styleId="RequirementDescription2Char">
    <w:name w:val="Requirement Description 2 Char"/>
    <w:basedOn w:val="RequirementDescription1Char"/>
    <w:link w:val="RequirementDescription2"/>
    <w:rsid w:val="00167F78"/>
    <w:rPr>
      <w:rFonts w:ascii="Arial" w:eastAsiaTheme="majorEastAsia" w:hAnsi="Arial" w:cs="Times New Roman"/>
      <w:iCs/>
      <w:sz w:val="20"/>
      <w:szCs w:val="20"/>
    </w:rPr>
  </w:style>
  <w:style w:type="paragraph" w:customStyle="1" w:styleId="RequirementDescription4">
    <w:name w:val="Requirement Description 4"/>
    <w:basedOn w:val="RequirementDescription3"/>
    <w:link w:val="RequirementDescription4Char"/>
    <w:qFormat/>
    <w:rsid w:val="00326F06"/>
    <w:pPr>
      <w:ind w:left="1080"/>
    </w:pPr>
  </w:style>
  <w:style w:type="character" w:customStyle="1" w:styleId="RequirementDescription3Char">
    <w:name w:val="Requirement Description 3 Char"/>
    <w:basedOn w:val="RequirementDescription2Char"/>
    <w:link w:val="RequirementDescription3"/>
    <w:rsid w:val="00326F06"/>
    <w:rPr>
      <w:rFonts w:ascii="Arial" w:eastAsiaTheme="majorEastAsia" w:hAnsi="Arial" w:cs="Times New Roman"/>
      <w:iCs/>
      <w:sz w:val="20"/>
      <w:szCs w:val="20"/>
    </w:rPr>
  </w:style>
  <w:style w:type="paragraph" w:customStyle="1" w:styleId="RequirementField1">
    <w:name w:val="Requirement Field 1"/>
    <w:qFormat/>
    <w:rsid w:val="000D2BB4"/>
    <w:pPr>
      <w:spacing w:before="120" w:after="120" w:line="240" w:lineRule="auto"/>
    </w:pPr>
    <w:rPr>
      <w:rFonts w:eastAsiaTheme="majorEastAsia"/>
      <w:iCs/>
    </w:rPr>
  </w:style>
  <w:style w:type="character" w:customStyle="1" w:styleId="RequirementDescription4Char">
    <w:name w:val="Requirement Description 4 Char"/>
    <w:basedOn w:val="RequirementDescription3Char"/>
    <w:link w:val="RequirementDescription4"/>
    <w:rsid w:val="00326F06"/>
    <w:rPr>
      <w:rFonts w:ascii="Arial" w:eastAsiaTheme="majorEastAsia" w:hAnsi="Arial" w:cs="Times New Roman"/>
      <w:iCs/>
      <w:sz w:val="20"/>
      <w:szCs w:val="20"/>
    </w:rPr>
  </w:style>
  <w:style w:type="paragraph" w:customStyle="1" w:styleId="RequirementField2">
    <w:name w:val="Requirement Field 2"/>
    <w:basedOn w:val="RequirementField1"/>
    <w:qFormat/>
    <w:rsid w:val="00326F06"/>
    <w:pPr>
      <w:ind w:left="360"/>
    </w:pPr>
    <w:rPr>
      <w:iCs w:val="0"/>
    </w:rPr>
  </w:style>
  <w:style w:type="paragraph" w:customStyle="1" w:styleId="RequirementField3">
    <w:name w:val="Requirement Field 3"/>
    <w:basedOn w:val="RequirementField2"/>
    <w:qFormat/>
    <w:rsid w:val="000D2BB4"/>
    <w:pPr>
      <w:ind w:left="720"/>
    </w:pPr>
  </w:style>
  <w:style w:type="paragraph" w:styleId="NoSpacing">
    <w:name w:val="No Spacing"/>
    <w:uiPriority w:val="1"/>
    <w:rsid w:val="003E3697"/>
    <w:pPr>
      <w:spacing w:after="0" w:line="240" w:lineRule="auto"/>
    </w:pPr>
  </w:style>
  <w:style w:type="paragraph" w:customStyle="1" w:styleId="TableHeader">
    <w:name w:val="Table Header"/>
    <w:basedOn w:val="Normal"/>
    <w:qFormat/>
    <w:rsid w:val="00F019E0"/>
    <w:pPr>
      <w:spacing w:before="60" w:after="60" w:line="240" w:lineRule="auto"/>
    </w:pPr>
    <w:rPr>
      <w:rFonts w:eastAsia="Arial Unicode MS"/>
      <w:b/>
      <w:sz w:val="16"/>
    </w:rPr>
  </w:style>
  <w:style w:type="paragraph" w:customStyle="1" w:styleId="TableRow">
    <w:name w:val="Table Row"/>
    <w:basedOn w:val="Normal"/>
    <w:qFormat/>
    <w:rsid w:val="00F019E0"/>
    <w:pPr>
      <w:spacing w:before="60" w:after="60" w:line="240" w:lineRule="auto"/>
    </w:pPr>
    <w:rPr>
      <w:rFonts w:eastAsia="Arial Unicode MS"/>
      <w:sz w:val="16"/>
    </w:rPr>
  </w:style>
  <w:style w:type="paragraph" w:customStyle="1" w:styleId="RequirementField4">
    <w:name w:val="Requirement Field 4"/>
    <w:basedOn w:val="RequirementField3"/>
    <w:qFormat/>
    <w:rsid w:val="00326F06"/>
    <w:pPr>
      <w:ind w:left="1080"/>
    </w:pPr>
  </w:style>
  <w:style w:type="paragraph" w:customStyle="1" w:styleId="EinfacherAbsatz">
    <w:name w:val="[Einfacher Absatz]"/>
    <w:basedOn w:val="Normal"/>
    <w:rsid w:val="00235689"/>
    <w:pPr>
      <w:widowControl w:val="0"/>
      <w:autoSpaceDE w:val="0"/>
      <w:autoSpaceDN w:val="0"/>
      <w:adjustRightInd w:val="0"/>
      <w:spacing w:after="0" w:line="26" w:lineRule="atLeast"/>
      <w:jc w:val="both"/>
      <w:textAlignment w:val="center"/>
    </w:pPr>
    <w:rPr>
      <w:rFonts w:ascii="Times-Roman" w:eastAsia="Times New Roman" w:hAnsi="Times-Roman" w:cs="Times-Roman"/>
      <w:iCs/>
      <w:color w:val="000000"/>
      <w:sz w:val="22"/>
      <w:lang w:eastAsia="de-DE"/>
    </w:rPr>
  </w:style>
  <w:style w:type="character" w:styleId="PageNumber">
    <w:name w:val="page number"/>
    <w:basedOn w:val="DefaultParagraphFont"/>
    <w:rsid w:val="00AC00D2"/>
  </w:style>
  <w:style w:type="paragraph" w:customStyle="1" w:styleId="code">
    <w:name w:val="code"/>
    <w:basedOn w:val="Normal"/>
    <w:rsid w:val="00192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aupttitel">
    <w:name w:val="Haupttitel"/>
    <w:basedOn w:val="Normal"/>
    <w:link w:val="HaupttitelZchn"/>
    <w:qFormat/>
    <w:rsid w:val="001561F4"/>
    <w:pPr>
      <w:widowControl w:val="0"/>
      <w:pBdr>
        <w:bottom w:val="single" w:sz="8" w:space="0" w:color="0070C0"/>
      </w:pBdr>
      <w:spacing w:after="0" w:line="26" w:lineRule="atLeast"/>
      <w:jc w:val="both"/>
    </w:pPr>
    <w:rPr>
      <w:rFonts w:ascii="Calibri" w:eastAsia="Times New Roman" w:hAnsi="Calibri" w:cs="Calibri"/>
      <w:iCs/>
      <w:color w:val="595959"/>
      <w:kern w:val="28"/>
      <w:sz w:val="48"/>
      <w:szCs w:val="48"/>
    </w:rPr>
  </w:style>
  <w:style w:type="character" w:customStyle="1" w:styleId="HaupttitelZchn">
    <w:name w:val="Haupttitel Zchn"/>
    <w:link w:val="Haupttitel"/>
    <w:rsid w:val="001561F4"/>
    <w:rPr>
      <w:rFonts w:ascii="Calibri" w:eastAsia="Times New Roman" w:hAnsi="Calibri" w:cs="Calibri"/>
      <w:iCs/>
      <w:color w:val="595959"/>
      <w:kern w:val="28"/>
      <w:sz w:val="48"/>
      <w:szCs w:val="48"/>
    </w:rPr>
  </w:style>
  <w:style w:type="table" w:customStyle="1" w:styleId="Formatvorlage1">
    <w:name w:val="Formatvorlage1"/>
    <w:basedOn w:val="TableNormal"/>
    <w:qFormat/>
    <w:rsid w:val="00E471B4"/>
    <w:pPr>
      <w:spacing w:after="0" w:line="240" w:lineRule="auto"/>
    </w:pPr>
    <w:rPr>
      <w:rFonts w:ascii="Cambria" w:eastAsia="Cambria" w:hAnsi="Cambria" w:cs="Times New Roman"/>
      <w:lang w:val="en-GB" w:eastAsia="en-GB"/>
    </w:rPr>
    <w:tblPr>
      <w:tblBorders>
        <w:top w:val="single" w:sz="8" w:space="0" w:color="auto"/>
        <w:bottom w:val="single" w:sz="8" w:space="0" w:color="auto"/>
        <w:insideH w:val="single" w:sz="8" w:space="0" w:color="auto"/>
        <w:insideV w:val="single" w:sz="8" w:space="0" w:color="auto"/>
      </w:tblBorders>
      <w:tblCellMar>
        <w:top w:w="28" w:type="dxa"/>
        <w:bottom w:w="28" w:type="dxa"/>
      </w:tblCellMar>
    </w:tblPr>
    <w:tcPr>
      <w:vAlign w:val="center"/>
    </w:tcPr>
    <w:tblStylePr w:type="firstRow">
      <w:pPr>
        <w:wordWrap/>
        <w:spacing w:beforeLines="0" w:beforeAutospacing="0" w:afterLines="0" w:afterAutospacing="0"/>
        <w:ind w:leftChars="0" w:left="0" w:rightChars="0" w:right="0"/>
      </w:pPr>
      <w:rPr>
        <w:rFonts w:asciiTheme="minorHAnsi" w:hAnsiTheme="minorHAnsi"/>
        <w:color w:val="auto"/>
        <w:sz w:val="16"/>
      </w:rPr>
      <w:tblPr/>
      <w:tcPr>
        <w:shd w:val="clear" w:color="auto" w:fill="F2F2F2" w:themeFill="background1" w:themeFillShade="F2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1561F4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561F4"/>
  </w:style>
  <w:style w:type="character" w:styleId="FootnoteReference">
    <w:name w:val="footnote reference"/>
    <w:basedOn w:val="DefaultParagraphFont"/>
    <w:uiPriority w:val="99"/>
    <w:semiHidden/>
    <w:unhideWhenUsed/>
    <w:rsid w:val="001561F4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561F4"/>
    <w:pPr>
      <w:spacing w:after="0"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561F4"/>
  </w:style>
  <w:style w:type="character" w:styleId="EndnoteReference">
    <w:name w:val="endnote reference"/>
    <w:basedOn w:val="DefaultParagraphFont"/>
    <w:uiPriority w:val="99"/>
    <w:semiHidden/>
    <w:unhideWhenUsed/>
    <w:rsid w:val="001561F4"/>
    <w:rPr>
      <w:vertAlign w:val="superscript"/>
    </w:rPr>
  </w:style>
  <w:style w:type="character" w:styleId="CommentReference">
    <w:name w:val="annotation reference"/>
    <w:basedOn w:val="DefaultParagraphFont"/>
    <w:rsid w:val="00805B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customStyle="1" w:styleId="RequirementDescription10">
    <w:name w:val="RequirementDescription1"/>
    <w:basedOn w:val="RequirementDescription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6f2854e-962f-4e2b-8706-bfa4f599d76f" xsi:nil="true"/>
    <lcf76f155ced4ddcb4097134ff3c332f xmlns="39ce6567-b8c3-4b94-bb38-7bc818cf1a56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A3743AAD23A1C4584653EB2D86A6834" ma:contentTypeVersion="11" ma:contentTypeDescription="Ein neues Dokument erstellen." ma:contentTypeScope="" ma:versionID="777811e5f0170053523bd2d807f614c1">
  <xsd:schema xmlns:xsd="http://www.w3.org/2001/XMLSchema" xmlns:xs="http://www.w3.org/2001/XMLSchema" xmlns:p="http://schemas.microsoft.com/office/2006/metadata/properties" xmlns:ns2="39ce6567-b8c3-4b94-bb38-7bc818cf1a56" xmlns:ns3="56f2854e-962f-4e2b-8706-bfa4f599d76f" targetNamespace="http://schemas.microsoft.com/office/2006/metadata/properties" ma:root="true" ma:fieldsID="abe569dce7250b08b8d88ae13c0821e7" ns2:_="" ns3:_="">
    <xsd:import namespace="39ce6567-b8c3-4b94-bb38-7bc818cf1a56"/>
    <xsd:import namespace="56f2854e-962f-4e2b-8706-bfa4f599d76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ce6567-b8c3-4b94-bb38-7bc818cf1a5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ierungen" ma:readOnly="false" ma:fieldId="{5cf76f15-5ced-4ddc-b409-7134ff3c332f}" ma:taxonomyMulti="true" ma:sspId="440f6151-e7fa-4a87-b226-3f1337a196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f2854e-962f-4e2b-8706-bfa4f599d76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dce93e71-d8a2-4732-8e9e-0015401a047c}" ma:internalName="TaxCatchAll" ma:showField="CatchAllData" ma:web="56f2854e-962f-4e2b-8706-bfa4f599d7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8D4E579-E742-454B-AD1C-448F0746F7D6}">
  <ds:schemaRefs>
    <ds:schemaRef ds:uri="http://schemas.microsoft.com/office/2006/metadata/properties"/>
    <ds:schemaRef ds:uri="http://schemas.microsoft.com/office/infopath/2007/PartnerControls"/>
    <ds:schemaRef ds:uri="56f2854e-962f-4e2b-8706-bfa4f599d76f"/>
    <ds:schemaRef ds:uri="39ce6567-b8c3-4b94-bb38-7bc818cf1a56"/>
  </ds:schemaRefs>
</ds:datastoreItem>
</file>

<file path=customXml/itemProps2.xml><?xml version="1.0" encoding="utf-8"?>
<ds:datastoreItem xmlns:ds="http://schemas.openxmlformats.org/officeDocument/2006/customXml" ds:itemID="{DCD19FAF-4C23-401D-BD86-3BE221AAD2C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BE4359D-924A-455E-BD2F-EA323A5703C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E26E755-E180-4BC9-AEBB-0F86E9B682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ce6567-b8c3-4b94-bb38-7bc818cf1a56"/>
    <ds:schemaRef ds:uri="56f2854e-962f-4e2b-8706-bfa4f599d7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845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Dragomirescu, Liviu</cp:lastModifiedBy>
  <cp:revision>4</cp:revision>
  <dcterms:created xsi:type="dcterms:W3CDTF">2024-06-19T12:13:00Z</dcterms:created>
  <dcterms:modified xsi:type="dcterms:W3CDTF">2025-03-19T07:02:00Z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0x0101009A3743AAD23A1C4584653EB2D86A6834</vt:lpwstr>
  </property>
  <property fmtid="{D5CDD505-2E9C-101B-9397-08002B2CF9AE}" pid="3" name="MediaServiceImageTags">
    <vt:lpwstr/>
  </property>
</Properties>
</file>